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55063BC4" w:rsidR="00451277" w:rsidRPr="0097347D" w:rsidRDefault="00F56476">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424B1234">
                <wp:simplePos x="0" y="0"/>
                <wp:positionH relativeFrom="page">
                  <wp:posOffset>19050</wp:posOffset>
                </wp:positionH>
                <wp:positionV relativeFrom="page">
                  <wp:posOffset>1038860</wp:posOffset>
                </wp:positionV>
                <wp:extent cx="7541260" cy="5587365"/>
                <wp:effectExtent l="0" t="0" r="0" b="0"/>
                <wp:wrapNone/>
                <wp:docPr id="9441398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533202900"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987901106"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846804203"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020766937"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835CD9F"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&#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0C32A45E" w:rsidR="00451277" w:rsidRPr="0097347D" w:rsidRDefault="006E795F" w:rsidP="009C4713">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C4713" w:rsidRPr="009C4713">
        <w:rPr>
          <w:rFonts w:asciiTheme="minorHAnsi" w:eastAsia="Arial" w:hAnsiTheme="minorHAnsi" w:cstheme="minorHAnsi"/>
          <w:b/>
          <w:color w:val="0D0D0D" w:themeColor="text1" w:themeTint="F2"/>
          <w:position w:val="-1"/>
          <w:sz w:val="56"/>
          <w:szCs w:val="24"/>
        </w:rPr>
        <w:t>Set up Secrets Store with TLS</w:t>
      </w: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FC7E316" w14:textId="77777777" w:rsidR="001158C1" w:rsidRDefault="001158C1">
      <w:pPr>
        <w:ind w:left="6225"/>
        <w:rPr>
          <w:rFonts w:asciiTheme="minorHAnsi" w:eastAsia="Arial" w:hAnsiTheme="minorHAnsi" w:cstheme="minorHAnsi"/>
          <w:b/>
          <w:color w:val="FFFFFF" w:themeColor="background1"/>
          <w:w w:val="99"/>
          <w:sz w:val="24"/>
          <w:szCs w:val="24"/>
        </w:rPr>
      </w:pPr>
    </w:p>
    <w:p w14:paraId="6C0FE685" w14:textId="77777777" w:rsidR="001158C1" w:rsidRDefault="001158C1">
      <w:pPr>
        <w:ind w:left="6225"/>
        <w:rPr>
          <w:rFonts w:asciiTheme="minorHAnsi" w:eastAsia="Arial" w:hAnsiTheme="minorHAnsi" w:cstheme="minorHAnsi"/>
          <w:b/>
          <w:color w:val="FFFFFF" w:themeColor="background1"/>
          <w:w w:val="99"/>
          <w:sz w:val="24"/>
          <w:szCs w:val="24"/>
        </w:rPr>
      </w:pPr>
    </w:p>
    <w:p w14:paraId="04B859E7" w14:textId="77777777" w:rsidR="001158C1" w:rsidRDefault="001158C1">
      <w:pPr>
        <w:ind w:left="6225"/>
        <w:rPr>
          <w:rFonts w:asciiTheme="minorHAnsi" w:eastAsia="Arial" w:hAnsiTheme="minorHAnsi" w:cstheme="minorHAnsi"/>
          <w:b/>
          <w:color w:val="FFFFFF" w:themeColor="background1"/>
          <w:w w:val="99"/>
          <w:sz w:val="24"/>
          <w:szCs w:val="24"/>
        </w:rPr>
      </w:pPr>
    </w:p>
    <w:p w14:paraId="789BFDDE" w14:textId="390B61E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Default="00451277">
      <w:pPr>
        <w:spacing w:before="5" w:line="180" w:lineRule="exact"/>
        <w:rPr>
          <w:rFonts w:asciiTheme="minorHAnsi" w:hAnsiTheme="minorHAnsi" w:cstheme="minorHAnsi"/>
          <w:color w:val="0D0D0D" w:themeColor="text1" w:themeTint="F2"/>
          <w:sz w:val="24"/>
          <w:szCs w:val="24"/>
        </w:rPr>
      </w:pPr>
    </w:p>
    <w:p w14:paraId="158C39E6" w14:textId="77777777" w:rsidR="007D7B26" w:rsidRDefault="007D7B26">
      <w:pPr>
        <w:spacing w:before="5" w:line="180" w:lineRule="exact"/>
        <w:rPr>
          <w:rFonts w:asciiTheme="minorHAnsi" w:hAnsiTheme="minorHAnsi" w:cstheme="minorHAnsi"/>
          <w:color w:val="0D0D0D" w:themeColor="text1" w:themeTint="F2"/>
          <w:sz w:val="24"/>
          <w:szCs w:val="24"/>
        </w:rPr>
      </w:pPr>
    </w:p>
    <w:p w14:paraId="0EE1834A" w14:textId="77777777" w:rsidR="00FF39D8" w:rsidRPr="0097347D" w:rsidRDefault="00FF39D8">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31D189DB" w14:textId="4F6E1ACD" w:rsidR="00A63847"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9667209" w:history="1">
            <w:r w:rsidR="00A63847" w:rsidRPr="002A6665">
              <w:rPr>
                <w:rStyle w:val="Hyperlink"/>
                <w:rFonts w:eastAsia="Arial" w:cstheme="minorHAnsi"/>
                <w:noProof/>
              </w:rPr>
              <w:t>1.</w:t>
            </w:r>
            <w:r w:rsidR="00A63847">
              <w:rPr>
                <w:rFonts w:cstheme="minorBidi"/>
                <w:noProof/>
                <w:kern w:val="2"/>
                <w14:ligatures w14:val="standardContextual"/>
              </w:rPr>
              <w:tab/>
            </w:r>
            <w:r w:rsidR="00A63847" w:rsidRPr="002A6665">
              <w:rPr>
                <w:rStyle w:val="Hyperlink"/>
                <w:rFonts w:eastAsia="Arial" w:cstheme="minorHAnsi"/>
                <w:noProof/>
              </w:rPr>
              <w:t>Objective</w:t>
            </w:r>
            <w:r w:rsidR="00A63847">
              <w:rPr>
                <w:noProof/>
                <w:webHidden/>
              </w:rPr>
              <w:tab/>
            </w:r>
            <w:r w:rsidR="00A63847">
              <w:rPr>
                <w:noProof/>
                <w:webHidden/>
              </w:rPr>
              <w:fldChar w:fldCharType="begin"/>
            </w:r>
            <w:r w:rsidR="00A63847">
              <w:rPr>
                <w:noProof/>
                <w:webHidden/>
              </w:rPr>
              <w:instrText xml:space="preserve"> PAGEREF _Toc159667209 \h </w:instrText>
            </w:r>
            <w:r w:rsidR="00A63847">
              <w:rPr>
                <w:noProof/>
                <w:webHidden/>
              </w:rPr>
            </w:r>
            <w:r w:rsidR="00A63847">
              <w:rPr>
                <w:noProof/>
                <w:webHidden/>
              </w:rPr>
              <w:fldChar w:fldCharType="separate"/>
            </w:r>
            <w:r w:rsidR="00A63847">
              <w:rPr>
                <w:noProof/>
                <w:webHidden/>
              </w:rPr>
              <w:t>3</w:t>
            </w:r>
            <w:r w:rsidR="00A63847">
              <w:rPr>
                <w:noProof/>
                <w:webHidden/>
              </w:rPr>
              <w:fldChar w:fldCharType="end"/>
            </w:r>
          </w:hyperlink>
        </w:p>
        <w:p w14:paraId="4EA2689B" w14:textId="01A78908" w:rsidR="00A63847" w:rsidRDefault="00A63847">
          <w:pPr>
            <w:pStyle w:val="TOC1"/>
            <w:tabs>
              <w:tab w:val="left" w:pos="440"/>
              <w:tab w:val="right" w:leader="dot" w:pos="9750"/>
            </w:tabs>
            <w:rPr>
              <w:rFonts w:cstheme="minorBidi"/>
              <w:noProof/>
              <w:kern w:val="2"/>
              <w14:ligatures w14:val="standardContextual"/>
            </w:rPr>
          </w:pPr>
          <w:hyperlink w:anchor="_Toc159667210" w:history="1">
            <w:r w:rsidRPr="002A6665">
              <w:rPr>
                <w:rStyle w:val="Hyperlink"/>
                <w:rFonts w:ascii="Open Sans" w:hAnsi="Open Sans" w:cs="Open Sans"/>
                <w:noProof/>
              </w:rPr>
              <w:t>2.</w:t>
            </w:r>
            <w:r>
              <w:rPr>
                <w:rFonts w:cstheme="minorBidi"/>
                <w:noProof/>
                <w:kern w:val="2"/>
                <w14:ligatures w14:val="standardContextual"/>
              </w:rPr>
              <w:tab/>
            </w:r>
            <w:r w:rsidRPr="002A6665">
              <w:rPr>
                <w:rStyle w:val="Hyperlink"/>
                <w:rFonts w:ascii="Open Sans" w:hAnsi="Open Sans" w:cs="Open Sans"/>
                <w:noProof/>
              </w:rPr>
              <w:t>Certificate Rotation for the Kubelet</w:t>
            </w:r>
            <w:r>
              <w:rPr>
                <w:noProof/>
                <w:webHidden/>
              </w:rPr>
              <w:tab/>
            </w:r>
            <w:r>
              <w:rPr>
                <w:noProof/>
                <w:webHidden/>
              </w:rPr>
              <w:fldChar w:fldCharType="begin"/>
            </w:r>
            <w:r>
              <w:rPr>
                <w:noProof/>
                <w:webHidden/>
              </w:rPr>
              <w:instrText xml:space="preserve"> PAGEREF _Toc159667210 \h </w:instrText>
            </w:r>
            <w:r>
              <w:rPr>
                <w:noProof/>
                <w:webHidden/>
              </w:rPr>
            </w:r>
            <w:r>
              <w:rPr>
                <w:noProof/>
                <w:webHidden/>
              </w:rPr>
              <w:fldChar w:fldCharType="separate"/>
            </w:r>
            <w:r>
              <w:rPr>
                <w:noProof/>
                <w:webHidden/>
              </w:rPr>
              <w:t>4</w:t>
            </w:r>
            <w:r>
              <w:rPr>
                <w:noProof/>
                <w:webHidden/>
              </w:rPr>
              <w:fldChar w:fldCharType="end"/>
            </w:r>
          </w:hyperlink>
        </w:p>
        <w:p w14:paraId="4793D82D" w14:textId="6CF045DF" w:rsidR="00A63847" w:rsidRDefault="00A63847">
          <w:pPr>
            <w:pStyle w:val="TOC2"/>
            <w:tabs>
              <w:tab w:val="left" w:pos="660"/>
              <w:tab w:val="right" w:leader="dot" w:pos="9750"/>
            </w:tabs>
            <w:rPr>
              <w:rFonts w:cstheme="minorBidi"/>
              <w:noProof/>
              <w:kern w:val="2"/>
              <w14:ligatures w14:val="standardContextual"/>
            </w:rPr>
          </w:pPr>
          <w:hyperlink w:anchor="_Toc159667211" w:history="1">
            <w:r w:rsidRPr="002A6665">
              <w:rPr>
                <w:rStyle w:val="Hyperlink"/>
                <w:rFonts w:ascii="Open Sans" w:hAnsi="Open Sans" w:cs="Open Sans"/>
                <w:noProof/>
              </w:rPr>
              <w:t>1.</w:t>
            </w:r>
            <w:r>
              <w:rPr>
                <w:rFonts w:cstheme="minorBidi"/>
                <w:noProof/>
                <w:kern w:val="2"/>
                <w14:ligatures w14:val="standardContextual"/>
              </w:rPr>
              <w:tab/>
            </w:r>
            <w:r w:rsidRPr="002A6665">
              <w:rPr>
                <w:rStyle w:val="Hyperlink"/>
                <w:rFonts w:ascii="Open Sans" w:hAnsi="Open Sans" w:cs="Open Sans"/>
                <w:noProof/>
              </w:rPr>
              <w:t>Understanding the certificate rotation configuration</w:t>
            </w:r>
            <w:r>
              <w:rPr>
                <w:noProof/>
                <w:webHidden/>
              </w:rPr>
              <w:tab/>
            </w:r>
            <w:r>
              <w:rPr>
                <w:noProof/>
                <w:webHidden/>
              </w:rPr>
              <w:fldChar w:fldCharType="begin"/>
            </w:r>
            <w:r>
              <w:rPr>
                <w:noProof/>
                <w:webHidden/>
              </w:rPr>
              <w:instrText xml:space="preserve"> PAGEREF _Toc159667211 \h </w:instrText>
            </w:r>
            <w:r>
              <w:rPr>
                <w:noProof/>
                <w:webHidden/>
              </w:rPr>
            </w:r>
            <w:r>
              <w:rPr>
                <w:noProof/>
                <w:webHidden/>
              </w:rPr>
              <w:fldChar w:fldCharType="separate"/>
            </w:r>
            <w:r>
              <w:rPr>
                <w:noProof/>
                <w:webHidden/>
              </w:rPr>
              <w:t>4</w:t>
            </w:r>
            <w:r>
              <w:rPr>
                <w:noProof/>
                <w:webHidden/>
              </w:rPr>
              <w:fldChar w:fldCharType="end"/>
            </w:r>
          </w:hyperlink>
        </w:p>
        <w:p w14:paraId="0DD91656" w14:textId="024C415F" w:rsidR="00A63847" w:rsidRDefault="00A63847">
          <w:pPr>
            <w:pStyle w:val="TOC1"/>
            <w:tabs>
              <w:tab w:val="left" w:pos="440"/>
              <w:tab w:val="right" w:leader="dot" w:pos="9750"/>
            </w:tabs>
            <w:rPr>
              <w:rFonts w:cstheme="minorBidi"/>
              <w:noProof/>
              <w:kern w:val="2"/>
              <w14:ligatures w14:val="standardContextual"/>
            </w:rPr>
          </w:pPr>
          <w:hyperlink w:anchor="_Toc159667212" w:history="1">
            <w:r w:rsidRPr="002A6665">
              <w:rPr>
                <w:rStyle w:val="Hyperlink"/>
                <w:rFonts w:eastAsia="Arial" w:cstheme="minorHAnsi"/>
                <w:noProof/>
              </w:rPr>
              <w:t>3.</w:t>
            </w:r>
            <w:r>
              <w:rPr>
                <w:rFonts w:cstheme="minorBidi"/>
                <w:noProof/>
                <w:kern w:val="2"/>
                <w14:ligatures w14:val="standardContextual"/>
              </w:rPr>
              <w:tab/>
            </w:r>
            <w:r w:rsidRPr="002A6665">
              <w:rPr>
                <w:rStyle w:val="Hyperlink"/>
                <w:rFonts w:eastAsia="Arial" w:cstheme="minorHAnsi"/>
                <w:noProof/>
              </w:rPr>
              <w:t>Secrets</w:t>
            </w:r>
            <w:r>
              <w:rPr>
                <w:noProof/>
                <w:webHidden/>
              </w:rPr>
              <w:tab/>
            </w:r>
            <w:r>
              <w:rPr>
                <w:noProof/>
                <w:webHidden/>
              </w:rPr>
              <w:fldChar w:fldCharType="begin"/>
            </w:r>
            <w:r>
              <w:rPr>
                <w:noProof/>
                <w:webHidden/>
              </w:rPr>
              <w:instrText xml:space="preserve"> PAGEREF _Toc159667212 \h </w:instrText>
            </w:r>
            <w:r>
              <w:rPr>
                <w:noProof/>
                <w:webHidden/>
              </w:rPr>
            </w:r>
            <w:r>
              <w:rPr>
                <w:noProof/>
                <w:webHidden/>
              </w:rPr>
              <w:fldChar w:fldCharType="separate"/>
            </w:r>
            <w:r>
              <w:rPr>
                <w:noProof/>
                <w:webHidden/>
              </w:rPr>
              <w:t>5</w:t>
            </w:r>
            <w:r>
              <w:rPr>
                <w:noProof/>
                <w:webHidden/>
              </w:rPr>
              <w:fldChar w:fldCharType="end"/>
            </w:r>
          </w:hyperlink>
        </w:p>
        <w:p w14:paraId="5C3A8881" w14:textId="6232C266" w:rsidR="00A63847" w:rsidRDefault="00A63847">
          <w:pPr>
            <w:pStyle w:val="TOC1"/>
            <w:tabs>
              <w:tab w:val="left" w:pos="440"/>
              <w:tab w:val="right" w:leader="dot" w:pos="9750"/>
            </w:tabs>
            <w:rPr>
              <w:rFonts w:cstheme="minorBidi"/>
              <w:noProof/>
              <w:kern w:val="2"/>
              <w14:ligatures w14:val="standardContextual"/>
            </w:rPr>
          </w:pPr>
          <w:hyperlink w:anchor="_Toc159667213" w:history="1">
            <w:r w:rsidRPr="002A6665">
              <w:rPr>
                <w:rStyle w:val="Hyperlink"/>
                <w:rFonts w:eastAsia="Arial" w:cstheme="minorHAnsi"/>
                <w:noProof/>
              </w:rPr>
              <w:t>4.</w:t>
            </w:r>
            <w:r>
              <w:rPr>
                <w:rFonts w:cstheme="minorBidi"/>
                <w:noProof/>
                <w:kern w:val="2"/>
                <w14:ligatures w14:val="standardContextual"/>
              </w:rPr>
              <w:tab/>
            </w:r>
            <w:r w:rsidRPr="002A6665">
              <w:rPr>
                <w:rStyle w:val="Hyperlink"/>
                <w:rFonts w:eastAsia="Arial" w:cstheme="minorHAnsi"/>
                <w:noProof/>
              </w:rPr>
              <w:t>Types of Secret</w:t>
            </w:r>
            <w:r>
              <w:rPr>
                <w:noProof/>
                <w:webHidden/>
              </w:rPr>
              <w:tab/>
            </w:r>
            <w:r>
              <w:rPr>
                <w:noProof/>
                <w:webHidden/>
              </w:rPr>
              <w:fldChar w:fldCharType="begin"/>
            </w:r>
            <w:r>
              <w:rPr>
                <w:noProof/>
                <w:webHidden/>
              </w:rPr>
              <w:instrText xml:space="preserve"> PAGEREF _Toc159667213 \h </w:instrText>
            </w:r>
            <w:r>
              <w:rPr>
                <w:noProof/>
                <w:webHidden/>
              </w:rPr>
            </w:r>
            <w:r>
              <w:rPr>
                <w:noProof/>
                <w:webHidden/>
              </w:rPr>
              <w:fldChar w:fldCharType="separate"/>
            </w:r>
            <w:r>
              <w:rPr>
                <w:noProof/>
                <w:webHidden/>
              </w:rPr>
              <w:t>5</w:t>
            </w:r>
            <w:r>
              <w:rPr>
                <w:noProof/>
                <w:webHidden/>
              </w:rPr>
              <w:fldChar w:fldCharType="end"/>
            </w:r>
          </w:hyperlink>
        </w:p>
        <w:p w14:paraId="4C939D98" w14:textId="7035D23F" w:rsidR="00A63847" w:rsidRDefault="00A63847">
          <w:pPr>
            <w:pStyle w:val="TOC1"/>
            <w:tabs>
              <w:tab w:val="left" w:pos="440"/>
              <w:tab w:val="right" w:leader="dot" w:pos="9750"/>
            </w:tabs>
            <w:rPr>
              <w:rFonts w:cstheme="minorBidi"/>
              <w:noProof/>
              <w:kern w:val="2"/>
              <w14:ligatures w14:val="standardContextual"/>
            </w:rPr>
          </w:pPr>
          <w:hyperlink w:anchor="_Toc159667214" w:history="1">
            <w:r w:rsidRPr="002A6665">
              <w:rPr>
                <w:rStyle w:val="Hyperlink"/>
                <w:rFonts w:eastAsia="Arial" w:cstheme="minorHAnsi"/>
                <w:noProof/>
              </w:rPr>
              <w:t>5.</w:t>
            </w:r>
            <w:r>
              <w:rPr>
                <w:rFonts w:cstheme="minorBidi"/>
                <w:noProof/>
                <w:kern w:val="2"/>
                <w14:ligatures w14:val="standardContextual"/>
              </w:rPr>
              <w:tab/>
            </w:r>
            <w:r w:rsidRPr="002A6665">
              <w:rPr>
                <w:rStyle w:val="Hyperlink"/>
                <w:rFonts w:eastAsia="Arial" w:cstheme="minorHAnsi"/>
                <w:noProof/>
              </w:rPr>
              <w:t>CERTIFICATE WITH K8 SECRET SAMPLE ARCHITECTURE</w:t>
            </w:r>
            <w:r>
              <w:rPr>
                <w:noProof/>
                <w:webHidden/>
              </w:rPr>
              <w:tab/>
            </w:r>
            <w:r>
              <w:rPr>
                <w:noProof/>
                <w:webHidden/>
              </w:rPr>
              <w:fldChar w:fldCharType="begin"/>
            </w:r>
            <w:r>
              <w:rPr>
                <w:noProof/>
                <w:webHidden/>
              </w:rPr>
              <w:instrText xml:space="preserve"> PAGEREF _Toc159667214 \h </w:instrText>
            </w:r>
            <w:r>
              <w:rPr>
                <w:noProof/>
                <w:webHidden/>
              </w:rPr>
            </w:r>
            <w:r>
              <w:rPr>
                <w:noProof/>
                <w:webHidden/>
              </w:rPr>
              <w:fldChar w:fldCharType="separate"/>
            </w:r>
            <w:r>
              <w:rPr>
                <w:noProof/>
                <w:webHidden/>
              </w:rPr>
              <w:t>6</w:t>
            </w:r>
            <w:r>
              <w:rPr>
                <w:noProof/>
                <w:webHidden/>
              </w:rPr>
              <w:fldChar w:fldCharType="end"/>
            </w:r>
          </w:hyperlink>
        </w:p>
        <w:p w14:paraId="5611BD2A" w14:textId="2AF95875" w:rsidR="00A63847" w:rsidRDefault="00A63847">
          <w:pPr>
            <w:pStyle w:val="TOC1"/>
            <w:tabs>
              <w:tab w:val="left" w:pos="440"/>
              <w:tab w:val="right" w:leader="dot" w:pos="9750"/>
            </w:tabs>
            <w:rPr>
              <w:rFonts w:cstheme="minorBidi"/>
              <w:noProof/>
              <w:kern w:val="2"/>
              <w14:ligatures w14:val="standardContextual"/>
            </w:rPr>
          </w:pPr>
          <w:hyperlink w:anchor="_Toc159667215" w:history="1">
            <w:r w:rsidRPr="002A6665">
              <w:rPr>
                <w:rStyle w:val="Hyperlink"/>
                <w:rFonts w:eastAsia="Arial" w:cstheme="minorHAnsi"/>
                <w:noProof/>
              </w:rPr>
              <w:t>6.</w:t>
            </w:r>
            <w:r>
              <w:rPr>
                <w:rFonts w:cstheme="minorBidi"/>
                <w:noProof/>
                <w:kern w:val="2"/>
                <w14:ligatures w14:val="standardContextual"/>
              </w:rPr>
              <w:tab/>
            </w:r>
            <w:r w:rsidRPr="002A6665">
              <w:rPr>
                <w:rStyle w:val="Hyperlink"/>
                <w:rFonts w:eastAsia="Arial" w:cstheme="minorHAnsi"/>
                <w:noProof/>
              </w:rPr>
              <w:t>Azure Well-Architected Framework review - Azure Application Gateway v2</w:t>
            </w:r>
            <w:r>
              <w:rPr>
                <w:noProof/>
                <w:webHidden/>
              </w:rPr>
              <w:tab/>
            </w:r>
            <w:r>
              <w:rPr>
                <w:noProof/>
                <w:webHidden/>
              </w:rPr>
              <w:fldChar w:fldCharType="begin"/>
            </w:r>
            <w:r>
              <w:rPr>
                <w:noProof/>
                <w:webHidden/>
              </w:rPr>
              <w:instrText xml:space="preserve"> PAGEREF _Toc159667215 \h </w:instrText>
            </w:r>
            <w:r>
              <w:rPr>
                <w:noProof/>
                <w:webHidden/>
              </w:rPr>
            </w:r>
            <w:r>
              <w:rPr>
                <w:noProof/>
                <w:webHidden/>
              </w:rPr>
              <w:fldChar w:fldCharType="separate"/>
            </w:r>
            <w:r>
              <w:rPr>
                <w:noProof/>
                <w:webHidden/>
              </w:rPr>
              <w:t>6</w:t>
            </w:r>
            <w:r>
              <w:rPr>
                <w:noProof/>
                <w:webHidden/>
              </w:rPr>
              <w:fldChar w:fldCharType="end"/>
            </w:r>
          </w:hyperlink>
        </w:p>
        <w:p w14:paraId="0192D226" w14:textId="255D9938" w:rsidR="00A63847" w:rsidRDefault="00A63847">
          <w:pPr>
            <w:pStyle w:val="TOC2"/>
            <w:tabs>
              <w:tab w:val="left" w:pos="660"/>
              <w:tab w:val="right" w:leader="dot" w:pos="9750"/>
            </w:tabs>
            <w:rPr>
              <w:rFonts w:cstheme="minorBidi"/>
              <w:noProof/>
              <w:kern w:val="2"/>
              <w14:ligatures w14:val="standardContextual"/>
            </w:rPr>
          </w:pPr>
          <w:hyperlink w:anchor="_Toc159667216" w:history="1">
            <w:r w:rsidRPr="002A6665">
              <w:rPr>
                <w:rStyle w:val="Hyperlink"/>
                <w:rFonts w:ascii="Segoe UI" w:hAnsi="Segoe UI" w:cs="Segoe UI"/>
                <w:noProof/>
              </w:rPr>
              <w:t>1.</w:t>
            </w:r>
            <w:r>
              <w:rPr>
                <w:rFonts w:cstheme="minorBidi"/>
                <w:noProof/>
                <w:kern w:val="2"/>
                <w14:ligatures w14:val="standardContextual"/>
              </w:rPr>
              <w:tab/>
            </w:r>
            <w:r w:rsidRPr="002A6665">
              <w:rPr>
                <w:rStyle w:val="Hyperlink"/>
                <w:rFonts w:ascii="Segoe UI" w:hAnsi="Segoe UI" w:cs="Segoe UI"/>
                <w:noProof/>
              </w:rPr>
              <w:t>Reliability</w:t>
            </w:r>
            <w:r>
              <w:rPr>
                <w:noProof/>
                <w:webHidden/>
              </w:rPr>
              <w:tab/>
            </w:r>
            <w:r>
              <w:rPr>
                <w:noProof/>
                <w:webHidden/>
              </w:rPr>
              <w:fldChar w:fldCharType="begin"/>
            </w:r>
            <w:r>
              <w:rPr>
                <w:noProof/>
                <w:webHidden/>
              </w:rPr>
              <w:instrText xml:space="preserve"> PAGEREF _Toc159667216 \h </w:instrText>
            </w:r>
            <w:r>
              <w:rPr>
                <w:noProof/>
                <w:webHidden/>
              </w:rPr>
            </w:r>
            <w:r>
              <w:rPr>
                <w:noProof/>
                <w:webHidden/>
              </w:rPr>
              <w:fldChar w:fldCharType="separate"/>
            </w:r>
            <w:r>
              <w:rPr>
                <w:noProof/>
                <w:webHidden/>
              </w:rPr>
              <w:t>6</w:t>
            </w:r>
            <w:r>
              <w:rPr>
                <w:noProof/>
                <w:webHidden/>
              </w:rPr>
              <w:fldChar w:fldCharType="end"/>
            </w:r>
          </w:hyperlink>
        </w:p>
        <w:p w14:paraId="78949FC4" w14:textId="557916DB" w:rsidR="00A63847" w:rsidRDefault="00A63847">
          <w:pPr>
            <w:pStyle w:val="TOC3"/>
            <w:tabs>
              <w:tab w:val="left" w:pos="1100"/>
              <w:tab w:val="right" w:leader="dot" w:pos="9750"/>
            </w:tabs>
            <w:rPr>
              <w:rFonts w:cstheme="minorBidi"/>
              <w:noProof/>
              <w:kern w:val="2"/>
              <w14:ligatures w14:val="standardContextual"/>
            </w:rPr>
          </w:pPr>
          <w:hyperlink w:anchor="_Toc159667217" w:history="1">
            <w:r w:rsidRPr="002A6665">
              <w:rPr>
                <w:rStyle w:val="Hyperlink"/>
                <w:rFonts w:ascii="Segoe UI" w:hAnsi="Segoe UI" w:cs="Segoe UI"/>
                <w:noProof/>
              </w:rPr>
              <w:t>1.1.</w:t>
            </w:r>
            <w:r>
              <w:rPr>
                <w:rFonts w:cstheme="minorBidi"/>
                <w:noProof/>
                <w:kern w:val="2"/>
                <w14:ligatures w14:val="standardContextual"/>
              </w:rPr>
              <w:tab/>
            </w:r>
            <w:r w:rsidRPr="002A6665">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_Toc159667217 \h </w:instrText>
            </w:r>
            <w:r>
              <w:rPr>
                <w:noProof/>
                <w:webHidden/>
              </w:rPr>
            </w:r>
            <w:r>
              <w:rPr>
                <w:noProof/>
                <w:webHidden/>
              </w:rPr>
              <w:fldChar w:fldCharType="separate"/>
            </w:r>
            <w:r>
              <w:rPr>
                <w:noProof/>
                <w:webHidden/>
              </w:rPr>
              <w:t>6</w:t>
            </w:r>
            <w:r>
              <w:rPr>
                <w:noProof/>
                <w:webHidden/>
              </w:rPr>
              <w:fldChar w:fldCharType="end"/>
            </w:r>
          </w:hyperlink>
        </w:p>
        <w:p w14:paraId="78C22999" w14:textId="7EB40260" w:rsidR="00A63847" w:rsidRDefault="00A63847">
          <w:pPr>
            <w:pStyle w:val="TOC2"/>
            <w:tabs>
              <w:tab w:val="left" w:pos="660"/>
              <w:tab w:val="right" w:leader="dot" w:pos="9750"/>
            </w:tabs>
            <w:rPr>
              <w:rFonts w:cstheme="minorBidi"/>
              <w:noProof/>
              <w:kern w:val="2"/>
              <w14:ligatures w14:val="standardContextual"/>
            </w:rPr>
          </w:pPr>
          <w:hyperlink w:anchor="_Toc159667218" w:history="1">
            <w:r w:rsidRPr="002A6665">
              <w:rPr>
                <w:rStyle w:val="Hyperlink"/>
                <w:rFonts w:ascii="Segoe UI" w:hAnsi="Segoe UI" w:cs="Segoe UI"/>
                <w:noProof/>
              </w:rPr>
              <w:t>2.</w:t>
            </w:r>
            <w:r>
              <w:rPr>
                <w:rFonts w:cstheme="minorBidi"/>
                <w:noProof/>
                <w:kern w:val="2"/>
                <w14:ligatures w14:val="standardContextual"/>
              </w:rPr>
              <w:tab/>
            </w:r>
            <w:r w:rsidRPr="002A6665">
              <w:rPr>
                <w:rStyle w:val="Hyperlink"/>
                <w:rFonts w:ascii="Segoe UI" w:hAnsi="Segoe UI" w:cs="Segoe UI"/>
                <w:noProof/>
              </w:rPr>
              <w:t>Security</w:t>
            </w:r>
            <w:r>
              <w:rPr>
                <w:noProof/>
                <w:webHidden/>
              </w:rPr>
              <w:tab/>
            </w:r>
            <w:r>
              <w:rPr>
                <w:noProof/>
                <w:webHidden/>
              </w:rPr>
              <w:fldChar w:fldCharType="begin"/>
            </w:r>
            <w:r>
              <w:rPr>
                <w:noProof/>
                <w:webHidden/>
              </w:rPr>
              <w:instrText xml:space="preserve"> PAGEREF _Toc159667218 \h </w:instrText>
            </w:r>
            <w:r>
              <w:rPr>
                <w:noProof/>
                <w:webHidden/>
              </w:rPr>
            </w:r>
            <w:r>
              <w:rPr>
                <w:noProof/>
                <w:webHidden/>
              </w:rPr>
              <w:fldChar w:fldCharType="separate"/>
            </w:r>
            <w:r>
              <w:rPr>
                <w:noProof/>
                <w:webHidden/>
              </w:rPr>
              <w:t>7</w:t>
            </w:r>
            <w:r>
              <w:rPr>
                <w:noProof/>
                <w:webHidden/>
              </w:rPr>
              <w:fldChar w:fldCharType="end"/>
            </w:r>
          </w:hyperlink>
        </w:p>
        <w:p w14:paraId="4BC2C0A7" w14:textId="57CA7082" w:rsidR="00A63847" w:rsidRDefault="00A63847">
          <w:pPr>
            <w:pStyle w:val="TOC3"/>
            <w:tabs>
              <w:tab w:val="left" w:pos="1100"/>
              <w:tab w:val="right" w:leader="dot" w:pos="9750"/>
            </w:tabs>
            <w:rPr>
              <w:rFonts w:cstheme="minorBidi"/>
              <w:noProof/>
              <w:kern w:val="2"/>
              <w14:ligatures w14:val="standardContextual"/>
            </w:rPr>
          </w:pPr>
          <w:hyperlink w:anchor="_Toc159667219" w:history="1">
            <w:r w:rsidRPr="002A6665">
              <w:rPr>
                <w:rStyle w:val="Hyperlink"/>
                <w:rFonts w:ascii="Segoe UI" w:hAnsi="Segoe UI" w:cs="Segoe UI"/>
                <w:noProof/>
              </w:rPr>
              <w:t>1.2.</w:t>
            </w:r>
            <w:r>
              <w:rPr>
                <w:rFonts w:cstheme="minorBidi"/>
                <w:noProof/>
                <w:kern w:val="2"/>
                <w14:ligatures w14:val="standardContextual"/>
              </w:rPr>
              <w:tab/>
            </w:r>
            <w:r w:rsidRPr="002A6665">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_Toc159667219 \h </w:instrText>
            </w:r>
            <w:r>
              <w:rPr>
                <w:noProof/>
                <w:webHidden/>
              </w:rPr>
            </w:r>
            <w:r>
              <w:rPr>
                <w:noProof/>
                <w:webHidden/>
              </w:rPr>
              <w:fldChar w:fldCharType="separate"/>
            </w:r>
            <w:r>
              <w:rPr>
                <w:noProof/>
                <w:webHidden/>
              </w:rPr>
              <w:t>7</w:t>
            </w:r>
            <w:r>
              <w:rPr>
                <w:noProof/>
                <w:webHidden/>
              </w:rPr>
              <w:fldChar w:fldCharType="end"/>
            </w:r>
          </w:hyperlink>
        </w:p>
        <w:p w14:paraId="09659A11" w14:textId="44B71682" w:rsidR="00A63847" w:rsidRDefault="00A63847">
          <w:pPr>
            <w:pStyle w:val="TOC2"/>
            <w:tabs>
              <w:tab w:val="left" w:pos="660"/>
              <w:tab w:val="right" w:leader="dot" w:pos="9750"/>
            </w:tabs>
            <w:rPr>
              <w:rFonts w:cstheme="minorBidi"/>
              <w:noProof/>
              <w:kern w:val="2"/>
              <w14:ligatures w14:val="standardContextual"/>
            </w:rPr>
          </w:pPr>
          <w:hyperlink w:anchor="_Toc159667220" w:history="1">
            <w:r w:rsidRPr="002A6665">
              <w:rPr>
                <w:rStyle w:val="Hyperlink"/>
                <w:rFonts w:ascii="Segoe UI" w:hAnsi="Segoe UI" w:cs="Segoe UI"/>
                <w:noProof/>
              </w:rPr>
              <w:t>3.</w:t>
            </w:r>
            <w:r>
              <w:rPr>
                <w:rFonts w:cstheme="minorBidi"/>
                <w:noProof/>
                <w:kern w:val="2"/>
                <w14:ligatures w14:val="standardContextual"/>
              </w:rPr>
              <w:tab/>
            </w:r>
            <w:r w:rsidRPr="002A6665">
              <w:rPr>
                <w:rStyle w:val="Hyperlink"/>
                <w:rFonts w:ascii="Segoe UI" w:hAnsi="Segoe UI" w:cs="Segoe UI"/>
                <w:noProof/>
              </w:rPr>
              <w:t>Cost optimization</w:t>
            </w:r>
            <w:r>
              <w:rPr>
                <w:noProof/>
                <w:webHidden/>
              </w:rPr>
              <w:tab/>
            </w:r>
            <w:r>
              <w:rPr>
                <w:noProof/>
                <w:webHidden/>
              </w:rPr>
              <w:fldChar w:fldCharType="begin"/>
            </w:r>
            <w:r>
              <w:rPr>
                <w:noProof/>
                <w:webHidden/>
              </w:rPr>
              <w:instrText xml:space="preserve"> PAGEREF _Toc159667220 \h </w:instrText>
            </w:r>
            <w:r>
              <w:rPr>
                <w:noProof/>
                <w:webHidden/>
              </w:rPr>
            </w:r>
            <w:r>
              <w:rPr>
                <w:noProof/>
                <w:webHidden/>
              </w:rPr>
              <w:fldChar w:fldCharType="separate"/>
            </w:r>
            <w:r>
              <w:rPr>
                <w:noProof/>
                <w:webHidden/>
              </w:rPr>
              <w:t>7</w:t>
            </w:r>
            <w:r>
              <w:rPr>
                <w:noProof/>
                <w:webHidden/>
              </w:rPr>
              <w:fldChar w:fldCharType="end"/>
            </w:r>
          </w:hyperlink>
        </w:p>
        <w:p w14:paraId="19D43806" w14:textId="69CC7896" w:rsidR="00A63847" w:rsidRDefault="00A63847">
          <w:pPr>
            <w:pStyle w:val="TOC3"/>
            <w:tabs>
              <w:tab w:val="left" w:pos="880"/>
              <w:tab w:val="right" w:leader="dot" w:pos="9750"/>
            </w:tabs>
            <w:rPr>
              <w:rFonts w:cstheme="minorBidi"/>
              <w:noProof/>
              <w:kern w:val="2"/>
              <w14:ligatures w14:val="standardContextual"/>
            </w:rPr>
          </w:pPr>
          <w:hyperlink w:anchor="_Toc159667221" w:history="1">
            <w:r w:rsidRPr="002A6665">
              <w:rPr>
                <w:rStyle w:val="Hyperlink"/>
                <w:rFonts w:ascii="Segoe UI" w:hAnsi="Segoe UI" w:cs="Segoe UI"/>
                <w:noProof/>
              </w:rPr>
              <w:t>1.</w:t>
            </w:r>
            <w:r>
              <w:rPr>
                <w:rFonts w:cstheme="minorBidi"/>
                <w:noProof/>
                <w:kern w:val="2"/>
                <w14:ligatures w14:val="standardContextual"/>
              </w:rPr>
              <w:tab/>
            </w:r>
            <w:r w:rsidRPr="002A6665">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_Toc159667221 \h </w:instrText>
            </w:r>
            <w:r>
              <w:rPr>
                <w:noProof/>
                <w:webHidden/>
              </w:rPr>
            </w:r>
            <w:r>
              <w:rPr>
                <w:noProof/>
                <w:webHidden/>
              </w:rPr>
              <w:fldChar w:fldCharType="separate"/>
            </w:r>
            <w:r>
              <w:rPr>
                <w:noProof/>
                <w:webHidden/>
              </w:rPr>
              <w:t>7</w:t>
            </w:r>
            <w:r>
              <w:rPr>
                <w:noProof/>
                <w:webHidden/>
              </w:rPr>
              <w:fldChar w:fldCharType="end"/>
            </w:r>
          </w:hyperlink>
        </w:p>
        <w:p w14:paraId="7D75FA58" w14:textId="3231B75D" w:rsidR="00A63847" w:rsidRDefault="00A63847">
          <w:pPr>
            <w:pStyle w:val="TOC2"/>
            <w:tabs>
              <w:tab w:val="left" w:pos="660"/>
              <w:tab w:val="right" w:leader="dot" w:pos="9750"/>
            </w:tabs>
            <w:rPr>
              <w:rFonts w:cstheme="minorBidi"/>
              <w:noProof/>
              <w:kern w:val="2"/>
              <w14:ligatures w14:val="standardContextual"/>
            </w:rPr>
          </w:pPr>
          <w:hyperlink w:anchor="_Toc159667222" w:history="1">
            <w:r w:rsidRPr="002A6665">
              <w:rPr>
                <w:rStyle w:val="Hyperlink"/>
                <w:rFonts w:ascii="Segoe UI" w:hAnsi="Segoe UI" w:cs="Segoe UI"/>
                <w:noProof/>
              </w:rPr>
              <w:t>4.</w:t>
            </w:r>
            <w:r>
              <w:rPr>
                <w:rFonts w:cstheme="minorBidi"/>
                <w:noProof/>
                <w:kern w:val="2"/>
                <w14:ligatures w14:val="standardContextual"/>
              </w:rPr>
              <w:tab/>
            </w:r>
            <w:r w:rsidRPr="002A6665">
              <w:rPr>
                <w:rStyle w:val="Hyperlink"/>
                <w:rFonts w:ascii="Segoe UI" w:hAnsi="Segoe UI" w:cs="Segoe UI"/>
                <w:noProof/>
              </w:rPr>
              <w:t>Operational excellence</w:t>
            </w:r>
            <w:r>
              <w:rPr>
                <w:noProof/>
                <w:webHidden/>
              </w:rPr>
              <w:tab/>
            </w:r>
            <w:r>
              <w:rPr>
                <w:noProof/>
                <w:webHidden/>
              </w:rPr>
              <w:fldChar w:fldCharType="begin"/>
            </w:r>
            <w:r>
              <w:rPr>
                <w:noProof/>
                <w:webHidden/>
              </w:rPr>
              <w:instrText xml:space="preserve"> PAGEREF _Toc159667222 \h </w:instrText>
            </w:r>
            <w:r>
              <w:rPr>
                <w:noProof/>
                <w:webHidden/>
              </w:rPr>
            </w:r>
            <w:r>
              <w:rPr>
                <w:noProof/>
                <w:webHidden/>
              </w:rPr>
              <w:fldChar w:fldCharType="separate"/>
            </w:r>
            <w:r>
              <w:rPr>
                <w:noProof/>
                <w:webHidden/>
              </w:rPr>
              <w:t>7</w:t>
            </w:r>
            <w:r>
              <w:rPr>
                <w:noProof/>
                <w:webHidden/>
              </w:rPr>
              <w:fldChar w:fldCharType="end"/>
            </w:r>
          </w:hyperlink>
        </w:p>
        <w:p w14:paraId="3211FCB4" w14:textId="3769B735" w:rsidR="00A63847" w:rsidRDefault="00A63847">
          <w:pPr>
            <w:pStyle w:val="TOC3"/>
            <w:tabs>
              <w:tab w:val="left" w:pos="880"/>
              <w:tab w:val="right" w:leader="dot" w:pos="9750"/>
            </w:tabs>
            <w:rPr>
              <w:rFonts w:cstheme="minorBidi"/>
              <w:noProof/>
              <w:kern w:val="2"/>
              <w14:ligatures w14:val="standardContextual"/>
            </w:rPr>
          </w:pPr>
          <w:hyperlink w:anchor="_Toc159667223" w:history="1">
            <w:r w:rsidRPr="002A6665">
              <w:rPr>
                <w:rStyle w:val="Hyperlink"/>
                <w:rFonts w:ascii="Segoe UI" w:hAnsi="Segoe UI" w:cs="Segoe UI"/>
                <w:noProof/>
              </w:rPr>
              <w:t>1.</w:t>
            </w:r>
            <w:r>
              <w:rPr>
                <w:rFonts w:cstheme="minorBidi"/>
                <w:noProof/>
                <w:kern w:val="2"/>
                <w14:ligatures w14:val="standardContextual"/>
              </w:rPr>
              <w:tab/>
            </w:r>
            <w:r w:rsidRPr="002A6665">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_Toc159667223 \h </w:instrText>
            </w:r>
            <w:r>
              <w:rPr>
                <w:noProof/>
                <w:webHidden/>
              </w:rPr>
            </w:r>
            <w:r>
              <w:rPr>
                <w:noProof/>
                <w:webHidden/>
              </w:rPr>
              <w:fldChar w:fldCharType="separate"/>
            </w:r>
            <w:r>
              <w:rPr>
                <w:noProof/>
                <w:webHidden/>
              </w:rPr>
              <w:t>8</w:t>
            </w:r>
            <w:r>
              <w:rPr>
                <w:noProof/>
                <w:webHidden/>
              </w:rPr>
              <w:fldChar w:fldCharType="end"/>
            </w:r>
          </w:hyperlink>
        </w:p>
        <w:p w14:paraId="77184D3E" w14:textId="3479342E" w:rsidR="00A63847" w:rsidRDefault="00A63847">
          <w:pPr>
            <w:pStyle w:val="TOC2"/>
            <w:tabs>
              <w:tab w:val="left" w:pos="660"/>
              <w:tab w:val="right" w:leader="dot" w:pos="9750"/>
            </w:tabs>
            <w:rPr>
              <w:rFonts w:cstheme="minorBidi"/>
              <w:noProof/>
              <w:kern w:val="2"/>
              <w14:ligatures w14:val="standardContextual"/>
            </w:rPr>
          </w:pPr>
          <w:hyperlink w:anchor="_Toc159667224" w:history="1">
            <w:r w:rsidRPr="002A6665">
              <w:rPr>
                <w:rStyle w:val="Hyperlink"/>
                <w:rFonts w:ascii="Segoe UI" w:hAnsi="Segoe UI" w:cs="Segoe UI"/>
                <w:noProof/>
              </w:rPr>
              <w:t>5.</w:t>
            </w:r>
            <w:r>
              <w:rPr>
                <w:rFonts w:cstheme="minorBidi"/>
                <w:noProof/>
                <w:kern w:val="2"/>
                <w14:ligatures w14:val="standardContextual"/>
              </w:rPr>
              <w:tab/>
            </w:r>
            <w:r w:rsidRPr="002A6665">
              <w:rPr>
                <w:rStyle w:val="Hyperlink"/>
                <w:rFonts w:ascii="Segoe UI" w:hAnsi="Segoe UI" w:cs="Segoe UI"/>
                <w:noProof/>
              </w:rPr>
              <w:t>Performance efficiency</w:t>
            </w:r>
            <w:r>
              <w:rPr>
                <w:noProof/>
                <w:webHidden/>
              </w:rPr>
              <w:tab/>
            </w:r>
            <w:r>
              <w:rPr>
                <w:noProof/>
                <w:webHidden/>
              </w:rPr>
              <w:fldChar w:fldCharType="begin"/>
            </w:r>
            <w:r>
              <w:rPr>
                <w:noProof/>
                <w:webHidden/>
              </w:rPr>
              <w:instrText xml:space="preserve"> PAGEREF _Toc159667224 \h </w:instrText>
            </w:r>
            <w:r>
              <w:rPr>
                <w:noProof/>
                <w:webHidden/>
              </w:rPr>
            </w:r>
            <w:r>
              <w:rPr>
                <w:noProof/>
                <w:webHidden/>
              </w:rPr>
              <w:fldChar w:fldCharType="separate"/>
            </w:r>
            <w:r>
              <w:rPr>
                <w:noProof/>
                <w:webHidden/>
              </w:rPr>
              <w:t>8</w:t>
            </w:r>
            <w:r>
              <w:rPr>
                <w:noProof/>
                <w:webHidden/>
              </w:rPr>
              <w:fldChar w:fldCharType="end"/>
            </w:r>
          </w:hyperlink>
        </w:p>
        <w:p w14:paraId="7A584B24" w14:textId="476939DD" w:rsidR="00A63847" w:rsidRDefault="00A63847">
          <w:pPr>
            <w:pStyle w:val="TOC3"/>
            <w:tabs>
              <w:tab w:val="left" w:pos="880"/>
              <w:tab w:val="right" w:leader="dot" w:pos="9750"/>
            </w:tabs>
            <w:rPr>
              <w:rFonts w:cstheme="minorBidi"/>
              <w:noProof/>
              <w:kern w:val="2"/>
              <w14:ligatures w14:val="standardContextual"/>
            </w:rPr>
          </w:pPr>
          <w:hyperlink w:anchor="_Toc159667225" w:history="1">
            <w:r w:rsidRPr="002A6665">
              <w:rPr>
                <w:rStyle w:val="Hyperlink"/>
                <w:rFonts w:ascii="Segoe UI" w:hAnsi="Segoe UI" w:cs="Segoe UI"/>
                <w:noProof/>
              </w:rPr>
              <w:t>1.</w:t>
            </w:r>
            <w:r>
              <w:rPr>
                <w:rFonts w:cstheme="minorBidi"/>
                <w:noProof/>
                <w:kern w:val="2"/>
                <w14:ligatures w14:val="standardContextual"/>
              </w:rPr>
              <w:tab/>
            </w:r>
            <w:r w:rsidRPr="002A6665">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_Toc159667225 \h </w:instrText>
            </w:r>
            <w:r>
              <w:rPr>
                <w:noProof/>
                <w:webHidden/>
              </w:rPr>
            </w:r>
            <w:r>
              <w:rPr>
                <w:noProof/>
                <w:webHidden/>
              </w:rPr>
              <w:fldChar w:fldCharType="separate"/>
            </w:r>
            <w:r>
              <w:rPr>
                <w:noProof/>
                <w:webHidden/>
              </w:rPr>
              <w:t>8</w:t>
            </w:r>
            <w:r>
              <w:rPr>
                <w:noProof/>
                <w:webHidden/>
              </w:rPr>
              <w:fldChar w:fldCharType="end"/>
            </w:r>
          </w:hyperlink>
        </w:p>
        <w:p w14:paraId="28479B97" w14:textId="6D47DE71" w:rsidR="00A63847" w:rsidRDefault="00A63847">
          <w:pPr>
            <w:pStyle w:val="TOC1"/>
            <w:tabs>
              <w:tab w:val="left" w:pos="440"/>
              <w:tab w:val="right" w:leader="dot" w:pos="9750"/>
            </w:tabs>
            <w:rPr>
              <w:rFonts w:cstheme="minorBidi"/>
              <w:noProof/>
              <w:kern w:val="2"/>
              <w14:ligatures w14:val="standardContextual"/>
            </w:rPr>
          </w:pPr>
          <w:hyperlink w:anchor="_Toc159667226" w:history="1">
            <w:r w:rsidRPr="002A6665">
              <w:rPr>
                <w:rStyle w:val="Hyperlink"/>
                <w:rFonts w:eastAsia="Arial" w:cstheme="minorHAnsi"/>
                <w:noProof/>
              </w:rPr>
              <w:t>7.</w:t>
            </w:r>
            <w:r>
              <w:rPr>
                <w:rFonts w:cstheme="minorBidi"/>
                <w:noProof/>
                <w:kern w:val="2"/>
                <w14:ligatures w14:val="standardContextual"/>
              </w:rPr>
              <w:tab/>
            </w:r>
            <w:r w:rsidRPr="002A6665">
              <w:rPr>
                <w:rStyle w:val="Hyperlink"/>
                <w:rFonts w:eastAsia="Arial" w:cstheme="minorHAnsi"/>
                <w:noProof/>
              </w:rPr>
              <w:t>AKS Cluster with single node and Azure CNI</w:t>
            </w:r>
            <w:r>
              <w:rPr>
                <w:noProof/>
                <w:webHidden/>
              </w:rPr>
              <w:tab/>
            </w:r>
            <w:r>
              <w:rPr>
                <w:noProof/>
                <w:webHidden/>
              </w:rPr>
              <w:fldChar w:fldCharType="begin"/>
            </w:r>
            <w:r>
              <w:rPr>
                <w:noProof/>
                <w:webHidden/>
              </w:rPr>
              <w:instrText xml:space="preserve"> PAGEREF _Toc159667226 \h </w:instrText>
            </w:r>
            <w:r>
              <w:rPr>
                <w:noProof/>
                <w:webHidden/>
              </w:rPr>
            </w:r>
            <w:r>
              <w:rPr>
                <w:noProof/>
                <w:webHidden/>
              </w:rPr>
              <w:fldChar w:fldCharType="separate"/>
            </w:r>
            <w:r>
              <w:rPr>
                <w:noProof/>
                <w:webHidden/>
              </w:rPr>
              <w:t>8</w:t>
            </w:r>
            <w:r>
              <w:rPr>
                <w:noProof/>
                <w:webHidden/>
              </w:rPr>
              <w:fldChar w:fldCharType="end"/>
            </w:r>
          </w:hyperlink>
        </w:p>
        <w:p w14:paraId="5E28BEE7" w14:textId="4E91DE1D" w:rsidR="00A63847" w:rsidRDefault="00A63847">
          <w:pPr>
            <w:pStyle w:val="TOC1"/>
            <w:tabs>
              <w:tab w:val="left" w:pos="440"/>
              <w:tab w:val="right" w:leader="dot" w:pos="9750"/>
            </w:tabs>
            <w:rPr>
              <w:rFonts w:cstheme="minorBidi"/>
              <w:noProof/>
              <w:kern w:val="2"/>
              <w14:ligatures w14:val="standardContextual"/>
            </w:rPr>
          </w:pPr>
          <w:hyperlink w:anchor="_Toc159667227" w:history="1">
            <w:r w:rsidRPr="002A6665">
              <w:rPr>
                <w:rStyle w:val="Hyperlink"/>
                <w:noProof/>
              </w:rPr>
              <w:t>8.</w:t>
            </w:r>
            <w:r>
              <w:rPr>
                <w:rFonts w:cstheme="minorBidi"/>
                <w:noProof/>
                <w:kern w:val="2"/>
                <w14:ligatures w14:val="standardContextual"/>
              </w:rPr>
              <w:tab/>
            </w:r>
            <w:r w:rsidRPr="002A6665">
              <w:rPr>
                <w:rStyle w:val="Hyperlink"/>
                <w:rFonts w:eastAsia="Arial" w:cstheme="minorHAnsi"/>
                <w:noProof/>
              </w:rPr>
              <w:t>Create TLS certificate for the Deployment</w:t>
            </w:r>
            <w:r>
              <w:rPr>
                <w:noProof/>
                <w:webHidden/>
              </w:rPr>
              <w:tab/>
            </w:r>
            <w:r>
              <w:rPr>
                <w:noProof/>
                <w:webHidden/>
              </w:rPr>
              <w:fldChar w:fldCharType="begin"/>
            </w:r>
            <w:r>
              <w:rPr>
                <w:noProof/>
                <w:webHidden/>
              </w:rPr>
              <w:instrText xml:space="preserve"> PAGEREF _Toc159667227 \h </w:instrText>
            </w:r>
            <w:r>
              <w:rPr>
                <w:noProof/>
                <w:webHidden/>
              </w:rPr>
            </w:r>
            <w:r>
              <w:rPr>
                <w:noProof/>
                <w:webHidden/>
              </w:rPr>
              <w:fldChar w:fldCharType="separate"/>
            </w:r>
            <w:r>
              <w:rPr>
                <w:noProof/>
                <w:webHidden/>
              </w:rPr>
              <w:t>9</w:t>
            </w:r>
            <w:r>
              <w:rPr>
                <w:noProof/>
                <w:webHidden/>
              </w:rPr>
              <w:fldChar w:fldCharType="end"/>
            </w:r>
          </w:hyperlink>
        </w:p>
        <w:p w14:paraId="5C3095F5" w14:textId="652CB7BE" w:rsidR="00A63847" w:rsidRDefault="00A63847">
          <w:pPr>
            <w:pStyle w:val="TOC1"/>
            <w:tabs>
              <w:tab w:val="left" w:pos="440"/>
              <w:tab w:val="right" w:leader="dot" w:pos="9750"/>
            </w:tabs>
            <w:rPr>
              <w:rFonts w:cstheme="minorBidi"/>
              <w:noProof/>
              <w:kern w:val="2"/>
              <w14:ligatures w14:val="standardContextual"/>
            </w:rPr>
          </w:pPr>
          <w:hyperlink w:anchor="_Toc159667228" w:history="1">
            <w:r w:rsidRPr="002A6665">
              <w:rPr>
                <w:rStyle w:val="Hyperlink"/>
                <w:rFonts w:eastAsia="Arial" w:cstheme="minorHAnsi"/>
                <w:noProof/>
              </w:rPr>
              <w:t>9.</w:t>
            </w:r>
            <w:r>
              <w:rPr>
                <w:rFonts w:cstheme="minorBidi"/>
                <w:noProof/>
                <w:kern w:val="2"/>
                <w14:ligatures w14:val="standardContextual"/>
              </w:rPr>
              <w:tab/>
            </w:r>
            <w:r w:rsidRPr="002A6665">
              <w:rPr>
                <w:rStyle w:val="Hyperlink"/>
                <w:rFonts w:eastAsia="Arial" w:cstheme="minorHAnsi"/>
                <w:noProof/>
              </w:rPr>
              <w:t>Save certificate into a kubernetes secret object</w:t>
            </w:r>
            <w:r>
              <w:rPr>
                <w:noProof/>
                <w:webHidden/>
              </w:rPr>
              <w:tab/>
            </w:r>
            <w:r>
              <w:rPr>
                <w:noProof/>
                <w:webHidden/>
              </w:rPr>
              <w:fldChar w:fldCharType="begin"/>
            </w:r>
            <w:r>
              <w:rPr>
                <w:noProof/>
                <w:webHidden/>
              </w:rPr>
              <w:instrText xml:space="preserve"> PAGEREF _Toc159667228 \h </w:instrText>
            </w:r>
            <w:r>
              <w:rPr>
                <w:noProof/>
                <w:webHidden/>
              </w:rPr>
            </w:r>
            <w:r>
              <w:rPr>
                <w:noProof/>
                <w:webHidden/>
              </w:rPr>
              <w:fldChar w:fldCharType="separate"/>
            </w:r>
            <w:r>
              <w:rPr>
                <w:noProof/>
                <w:webHidden/>
              </w:rPr>
              <w:t>10</w:t>
            </w:r>
            <w:r>
              <w:rPr>
                <w:noProof/>
                <w:webHidden/>
              </w:rPr>
              <w:fldChar w:fldCharType="end"/>
            </w:r>
          </w:hyperlink>
        </w:p>
        <w:p w14:paraId="4EF5C360" w14:textId="1897B0EE" w:rsidR="00A63847" w:rsidRDefault="00A63847">
          <w:pPr>
            <w:pStyle w:val="TOC1"/>
            <w:tabs>
              <w:tab w:val="left" w:pos="660"/>
              <w:tab w:val="right" w:leader="dot" w:pos="9750"/>
            </w:tabs>
            <w:rPr>
              <w:rFonts w:cstheme="minorBidi"/>
              <w:noProof/>
              <w:kern w:val="2"/>
              <w14:ligatures w14:val="standardContextual"/>
            </w:rPr>
          </w:pPr>
          <w:hyperlink w:anchor="_Toc159667229" w:history="1">
            <w:r w:rsidRPr="002A6665">
              <w:rPr>
                <w:rStyle w:val="Hyperlink"/>
                <w:rFonts w:eastAsia="Arial" w:cstheme="minorHAnsi"/>
                <w:noProof/>
              </w:rPr>
              <w:t>10.</w:t>
            </w:r>
            <w:r>
              <w:rPr>
                <w:rFonts w:cstheme="minorBidi"/>
                <w:noProof/>
                <w:kern w:val="2"/>
                <w14:ligatures w14:val="standardContextual"/>
              </w:rPr>
              <w:tab/>
            </w:r>
            <w:r w:rsidRPr="002A6665">
              <w:rPr>
                <w:rStyle w:val="Hyperlink"/>
                <w:rFonts w:eastAsia="Arial" w:cstheme="minorHAnsi"/>
                <w:noProof/>
              </w:rPr>
              <w:t>Deploy sample application that uses the TLS secret to configure HTTPS</w:t>
            </w:r>
            <w:r>
              <w:rPr>
                <w:noProof/>
                <w:webHidden/>
              </w:rPr>
              <w:tab/>
            </w:r>
            <w:r>
              <w:rPr>
                <w:noProof/>
                <w:webHidden/>
              </w:rPr>
              <w:fldChar w:fldCharType="begin"/>
            </w:r>
            <w:r>
              <w:rPr>
                <w:noProof/>
                <w:webHidden/>
              </w:rPr>
              <w:instrText xml:space="preserve"> PAGEREF _Toc159667229 \h </w:instrText>
            </w:r>
            <w:r>
              <w:rPr>
                <w:noProof/>
                <w:webHidden/>
              </w:rPr>
            </w:r>
            <w:r>
              <w:rPr>
                <w:noProof/>
                <w:webHidden/>
              </w:rPr>
              <w:fldChar w:fldCharType="separate"/>
            </w:r>
            <w:r>
              <w:rPr>
                <w:noProof/>
                <w:webHidden/>
              </w:rPr>
              <w:t>11</w:t>
            </w:r>
            <w:r>
              <w:rPr>
                <w:noProof/>
                <w:webHidden/>
              </w:rPr>
              <w:fldChar w:fldCharType="end"/>
            </w:r>
          </w:hyperlink>
        </w:p>
        <w:p w14:paraId="45551EE1" w14:textId="309CEACD" w:rsidR="00A63847" w:rsidRDefault="00A63847">
          <w:pPr>
            <w:pStyle w:val="TOC1"/>
            <w:tabs>
              <w:tab w:val="left" w:pos="660"/>
              <w:tab w:val="right" w:leader="dot" w:pos="9750"/>
            </w:tabs>
            <w:rPr>
              <w:rFonts w:cstheme="minorBidi"/>
              <w:noProof/>
              <w:kern w:val="2"/>
              <w14:ligatures w14:val="standardContextual"/>
            </w:rPr>
          </w:pPr>
          <w:hyperlink w:anchor="_Toc159667230" w:history="1">
            <w:r w:rsidRPr="002A6665">
              <w:rPr>
                <w:rStyle w:val="Hyperlink"/>
                <w:rFonts w:eastAsia="Arial" w:cstheme="minorHAnsi"/>
                <w:noProof/>
              </w:rPr>
              <w:t>11.</w:t>
            </w:r>
            <w:r>
              <w:rPr>
                <w:rFonts w:cstheme="minorBidi"/>
                <w:noProof/>
                <w:kern w:val="2"/>
                <w14:ligatures w14:val="standardContextual"/>
              </w:rPr>
              <w:tab/>
            </w:r>
            <w:r w:rsidRPr="002A6665">
              <w:rPr>
                <w:rStyle w:val="Hyperlink"/>
                <w:rFonts w:eastAsia="Arial" w:cstheme="minorHAnsi"/>
                <w:noProof/>
              </w:rPr>
              <w:t>Verify TLS certificate is working</w:t>
            </w:r>
            <w:r>
              <w:rPr>
                <w:noProof/>
                <w:webHidden/>
              </w:rPr>
              <w:tab/>
            </w:r>
            <w:r>
              <w:rPr>
                <w:noProof/>
                <w:webHidden/>
              </w:rPr>
              <w:fldChar w:fldCharType="begin"/>
            </w:r>
            <w:r>
              <w:rPr>
                <w:noProof/>
                <w:webHidden/>
              </w:rPr>
              <w:instrText xml:space="preserve"> PAGEREF _Toc159667230 \h </w:instrText>
            </w:r>
            <w:r>
              <w:rPr>
                <w:noProof/>
                <w:webHidden/>
              </w:rPr>
            </w:r>
            <w:r>
              <w:rPr>
                <w:noProof/>
                <w:webHidden/>
              </w:rPr>
              <w:fldChar w:fldCharType="separate"/>
            </w:r>
            <w:r>
              <w:rPr>
                <w:noProof/>
                <w:webHidden/>
              </w:rPr>
              <w:t>13</w:t>
            </w:r>
            <w:r>
              <w:rPr>
                <w:noProof/>
                <w:webHidden/>
              </w:rPr>
              <w:fldChar w:fldCharType="end"/>
            </w:r>
          </w:hyperlink>
        </w:p>
        <w:p w14:paraId="51CFEF10" w14:textId="6D8E71E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59667209"/>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1E43DCA3" w14:textId="77777777" w:rsidR="00A63847" w:rsidRDefault="00A63847" w:rsidP="00A63847">
      <w:pPr>
        <w:rPr>
          <w:rFonts w:eastAsia="Arial"/>
        </w:rPr>
      </w:pPr>
    </w:p>
    <w:p w14:paraId="7E513B1C" w14:textId="77777777" w:rsidR="00A63847" w:rsidRDefault="00A63847" w:rsidP="00A63847">
      <w:pPr>
        <w:shd w:val="clear" w:color="auto" w:fill="FFFFFF"/>
        <w:spacing w:after="240"/>
        <w:rPr>
          <w:rFonts w:ascii="Segoe UI" w:hAnsi="Segoe UI" w:cs="Segoe UI"/>
          <w:color w:val="1F2328"/>
          <w:sz w:val="24"/>
          <w:szCs w:val="24"/>
        </w:rPr>
      </w:pPr>
      <w:r w:rsidRPr="00A63847">
        <w:rPr>
          <w:rFonts w:ascii="Segoe UI" w:hAnsi="Segoe UI" w:cs="Segoe UI"/>
          <w:color w:val="1F2328"/>
          <w:sz w:val="24"/>
          <w:szCs w:val="24"/>
        </w:rPr>
        <w:t xml:space="preserve">A Kubernetes secret is a resource for safely storing small chunks of data such as </w:t>
      </w:r>
      <w:proofErr w:type="spellStart"/>
      <w:r w:rsidRPr="00A63847">
        <w:rPr>
          <w:rFonts w:ascii="Segoe UI" w:hAnsi="Segoe UI" w:cs="Segoe UI"/>
          <w:color w:val="1F2328"/>
          <w:sz w:val="24"/>
          <w:szCs w:val="24"/>
        </w:rPr>
        <w:t>ssl</w:t>
      </w:r>
      <w:proofErr w:type="spellEnd"/>
      <w:r w:rsidRPr="00A63847">
        <w:rPr>
          <w:rFonts w:ascii="Segoe UI" w:hAnsi="Segoe UI" w:cs="Segoe UI"/>
          <w:color w:val="1F2328"/>
          <w:sz w:val="24"/>
          <w:szCs w:val="24"/>
        </w:rPr>
        <w:t xml:space="preserve"> certificate and keys, database passwords or ssh keys from and access it from a </w:t>
      </w:r>
      <w:hyperlink r:id="rId12" w:tgtFrame="_blank" w:history="1">
        <w:r w:rsidRPr="00A63847">
          <w:rPr>
            <w:rFonts w:ascii="Segoe UI" w:hAnsi="Segoe UI" w:cs="Segoe UI"/>
            <w:color w:val="1F2328"/>
          </w:rPr>
          <w:t>Kubernetes pod</w:t>
        </w:r>
      </w:hyperlink>
      <w:r w:rsidRPr="00A63847">
        <w:rPr>
          <w:rFonts w:ascii="Segoe UI" w:hAnsi="Segoe UI" w:cs="Segoe UI"/>
          <w:color w:val="1F2328"/>
          <w:sz w:val="24"/>
          <w:szCs w:val="24"/>
        </w:rPr>
        <w:t xml:space="preserve">. It is similar to a </w:t>
      </w:r>
      <w:proofErr w:type="spellStart"/>
      <w:r w:rsidRPr="00A63847">
        <w:rPr>
          <w:rFonts w:ascii="Segoe UI" w:hAnsi="Segoe UI" w:cs="Segoe UI"/>
          <w:color w:val="1F2328"/>
          <w:sz w:val="24"/>
          <w:szCs w:val="24"/>
        </w:rPr>
        <w:t>configMap</w:t>
      </w:r>
      <w:proofErr w:type="spellEnd"/>
      <w:r w:rsidRPr="00A63847">
        <w:rPr>
          <w:rFonts w:ascii="Segoe UI" w:hAnsi="Segoe UI" w:cs="Segoe UI"/>
          <w:color w:val="1F2328"/>
          <w:sz w:val="24"/>
          <w:szCs w:val="24"/>
        </w:rPr>
        <w:t>, which does not aim to be protected, only smaller (max 1MB) and encoded (base64).</w:t>
      </w:r>
    </w:p>
    <w:p w14:paraId="109E90DE" w14:textId="77777777" w:rsidR="00A63847" w:rsidRDefault="00A63847" w:rsidP="00A63847">
      <w:pPr>
        <w:shd w:val="clear" w:color="auto" w:fill="FFFFFF"/>
        <w:spacing w:after="240"/>
        <w:rPr>
          <w:rFonts w:ascii="Segoe UI" w:hAnsi="Segoe UI" w:cs="Segoe UI"/>
          <w:color w:val="1F2328"/>
          <w:sz w:val="24"/>
          <w:szCs w:val="24"/>
        </w:rPr>
      </w:pPr>
    </w:p>
    <w:p w14:paraId="5AC860C5" w14:textId="04A4AABB" w:rsidR="00A63847" w:rsidRDefault="00A63847" w:rsidP="00A63847">
      <w:pPr>
        <w:shd w:val="clear" w:color="auto" w:fill="FFFFFF"/>
        <w:spacing w:after="240"/>
        <w:rPr>
          <w:rStyle w:val="Strong"/>
          <w:rFonts w:ascii="DM Sans" w:eastAsiaTheme="minorEastAsia" w:hAnsi="DM Sans"/>
          <w:color w:val="161618"/>
          <w:sz w:val="30"/>
          <w:szCs w:val="30"/>
        </w:rPr>
      </w:pPr>
      <w:r>
        <w:rPr>
          <w:rFonts w:ascii="DM Sans" w:hAnsi="DM Sans"/>
          <w:color w:val="161618"/>
          <w:sz w:val="30"/>
          <w:szCs w:val="30"/>
        </w:rPr>
        <w:t>A secret is stored in the </w:t>
      </w:r>
      <w:hyperlink r:id="rId13" w:tgtFrame="_blank" w:history="1">
        <w:r>
          <w:rPr>
            <w:rStyle w:val="Hyperlink"/>
            <w:rFonts w:ascii="DM Sans" w:eastAsiaTheme="majorEastAsia" w:hAnsi="DM Sans"/>
            <w:b/>
            <w:bCs/>
            <w:color w:val="35CCA0"/>
            <w:sz w:val="30"/>
            <w:szCs w:val="30"/>
          </w:rPr>
          <w:t>ETCD</w:t>
        </w:r>
      </w:hyperlink>
      <w:r>
        <w:rPr>
          <w:rFonts w:ascii="DM Sans" w:hAnsi="DM Sans"/>
          <w:color w:val="161618"/>
          <w:sz w:val="30"/>
          <w:szCs w:val="30"/>
        </w:rPr>
        <w:t>. ETCD stands for "/</w:t>
      </w:r>
      <w:proofErr w:type="spellStart"/>
      <w:r>
        <w:rPr>
          <w:rFonts w:ascii="DM Sans" w:hAnsi="DM Sans"/>
          <w:color w:val="161618"/>
          <w:sz w:val="30"/>
          <w:szCs w:val="30"/>
        </w:rPr>
        <w:t>etc</w:t>
      </w:r>
      <w:proofErr w:type="spellEnd"/>
      <w:r>
        <w:rPr>
          <w:rFonts w:ascii="DM Sans" w:hAnsi="DM Sans"/>
          <w:color w:val="161618"/>
          <w:sz w:val="30"/>
          <w:szCs w:val="30"/>
        </w:rPr>
        <w:t xml:space="preserve"> directory", </w:t>
      </w:r>
      <w:r>
        <w:rPr>
          <w:rStyle w:val="Strong"/>
          <w:rFonts w:ascii="DM Sans" w:eastAsiaTheme="minorEastAsia" w:hAnsi="DM Sans"/>
          <w:color w:val="161618"/>
          <w:sz w:val="30"/>
          <w:szCs w:val="30"/>
        </w:rPr>
        <w:t>the place where configuration files are stored on Linux systems</w:t>
      </w:r>
      <w:r>
        <w:rPr>
          <w:rFonts w:ascii="DM Sans" w:hAnsi="DM Sans"/>
          <w:color w:val="161618"/>
          <w:sz w:val="30"/>
          <w:szCs w:val="30"/>
        </w:rPr>
        <w:t>. It is a distributed key-value store used for storing data across a large number of nodes. A </w:t>
      </w:r>
      <w:r>
        <w:rPr>
          <w:rStyle w:val="Strong"/>
          <w:rFonts w:ascii="DM Sans" w:eastAsiaTheme="minorEastAsia" w:hAnsi="DM Sans"/>
          <w:color w:val="161618"/>
          <w:sz w:val="30"/>
          <w:szCs w:val="30"/>
        </w:rPr>
        <w:t>secret belongs to a namespace </w:t>
      </w:r>
      <w:r>
        <w:rPr>
          <w:rFonts w:ascii="DM Sans" w:hAnsi="DM Sans"/>
          <w:color w:val="161618"/>
          <w:sz w:val="30"/>
          <w:szCs w:val="30"/>
        </w:rPr>
        <w:t>and can only </w:t>
      </w:r>
      <w:r>
        <w:rPr>
          <w:rStyle w:val="Strong"/>
          <w:rFonts w:ascii="DM Sans" w:eastAsiaTheme="minorEastAsia" w:hAnsi="DM Sans"/>
          <w:color w:val="161618"/>
          <w:sz w:val="30"/>
          <w:szCs w:val="30"/>
        </w:rPr>
        <w:t>be accessed by pods within it.</w:t>
      </w:r>
    </w:p>
    <w:p w14:paraId="057BD0F3" w14:textId="77777777" w:rsidR="00A63847" w:rsidRDefault="00A63847" w:rsidP="00A63847">
      <w:pPr>
        <w:shd w:val="clear" w:color="auto" w:fill="FFFFFF"/>
        <w:spacing w:after="240"/>
        <w:rPr>
          <w:rStyle w:val="Strong"/>
          <w:rFonts w:ascii="DM Sans" w:eastAsiaTheme="minorEastAsia" w:hAnsi="DM Sans"/>
          <w:color w:val="161618"/>
          <w:sz w:val="30"/>
          <w:szCs w:val="30"/>
        </w:rPr>
      </w:pPr>
    </w:p>
    <w:p w14:paraId="2E4928F3" w14:textId="2EF07B65" w:rsidR="00A63847" w:rsidRDefault="00A63847" w:rsidP="00A63847">
      <w:pPr>
        <w:shd w:val="clear" w:color="auto" w:fill="FFFFFF"/>
        <w:spacing w:after="240"/>
        <w:rPr>
          <w:rFonts w:ascii="Segoe UI" w:hAnsi="Segoe UI" w:cs="Segoe UI"/>
          <w:color w:val="1F2328"/>
          <w:sz w:val="24"/>
          <w:szCs w:val="24"/>
        </w:rPr>
      </w:pPr>
      <w:r>
        <w:rPr>
          <w:noProof/>
        </w:rPr>
        <w:drawing>
          <wp:inline distT="0" distB="0" distL="0" distR="0" wp14:anchorId="4496BF13" wp14:editId="61EE5954">
            <wp:extent cx="6197600" cy="4091940"/>
            <wp:effectExtent l="0" t="0" r="0" b="3810"/>
            <wp:docPr id="1481376044" name="Picture 4" descr="kubernetes secr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secret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7600" cy="4091940"/>
                    </a:xfrm>
                    <a:prstGeom prst="rect">
                      <a:avLst/>
                    </a:prstGeom>
                    <a:noFill/>
                    <a:ln>
                      <a:noFill/>
                    </a:ln>
                  </pic:spPr>
                </pic:pic>
              </a:graphicData>
            </a:graphic>
          </wp:inline>
        </w:drawing>
      </w:r>
    </w:p>
    <w:p w14:paraId="7ED66E73" w14:textId="77777777" w:rsidR="00A63847" w:rsidRDefault="00A63847" w:rsidP="00A63847">
      <w:pPr>
        <w:shd w:val="clear" w:color="auto" w:fill="FFFFFF"/>
        <w:spacing w:after="240"/>
        <w:rPr>
          <w:rFonts w:ascii="Segoe UI" w:hAnsi="Segoe UI" w:cs="Segoe UI"/>
          <w:color w:val="1F2328"/>
          <w:sz w:val="24"/>
          <w:szCs w:val="24"/>
        </w:rPr>
      </w:pPr>
    </w:p>
    <w:p w14:paraId="678292F3" w14:textId="217DF77C" w:rsidR="00A63847" w:rsidRPr="00A63847" w:rsidRDefault="00A63847" w:rsidP="00A63847">
      <w:pPr>
        <w:shd w:val="clear" w:color="auto" w:fill="FFFFFF"/>
        <w:spacing w:after="240"/>
        <w:rPr>
          <w:rFonts w:ascii="Segoe UI" w:hAnsi="Segoe UI" w:cs="Segoe UI"/>
          <w:color w:val="1F2328"/>
          <w:sz w:val="24"/>
          <w:szCs w:val="24"/>
        </w:rPr>
      </w:pPr>
      <w:r>
        <w:rPr>
          <w:noProof/>
        </w:rPr>
        <w:lastRenderedPageBreak/>
        <w:drawing>
          <wp:inline distT="0" distB="0" distL="0" distR="0" wp14:anchorId="5C6D7D68" wp14:editId="5DF95C36">
            <wp:extent cx="6197600" cy="2007870"/>
            <wp:effectExtent l="0" t="0" r="0" b="0"/>
            <wp:docPr id="584169738" name="Picture 5" descr="kubernetes secret manage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secret management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7600" cy="2007870"/>
                    </a:xfrm>
                    <a:prstGeom prst="rect">
                      <a:avLst/>
                    </a:prstGeom>
                    <a:noFill/>
                    <a:ln>
                      <a:noFill/>
                    </a:ln>
                  </pic:spPr>
                </pic:pic>
              </a:graphicData>
            </a:graphic>
          </wp:inline>
        </w:drawing>
      </w:r>
    </w:p>
    <w:p w14:paraId="7F92A05E" w14:textId="77777777" w:rsidR="00A63847" w:rsidRPr="00A63847" w:rsidRDefault="00A63847" w:rsidP="00A63847">
      <w:pPr>
        <w:rPr>
          <w:rFonts w:eastAsia="Arial"/>
        </w:rPr>
      </w:pPr>
    </w:p>
    <w:p w14:paraId="7E52139C" w14:textId="77777777" w:rsidR="009D1934" w:rsidRPr="009D1934" w:rsidRDefault="009D1934" w:rsidP="009D1934">
      <w:pPr>
        <w:shd w:val="clear" w:color="auto" w:fill="FFFFFF"/>
        <w:spacing w:after="240"/>
        <w:rPr>
          <w:rFonts w:ascii="Segoe UI" w:hAnsi="Segoe UI" w:cs="Segoe UI"/>
          <w:color w:val="1F2328"/>
          <w:sz w:val="24"/>
          <w:szCs w:val="24"/>
        </w:rPr>
      </w:pPr>
      <w:r w:rsidRPr="009D1934">
        <w:rPr>
          <w:rFonts w:ascii="Segoe UI" w:hAnsi="Segoe UI" w:cs="Segoe UI"/>
          <w:color w:val="1F2328"/>
          <w:sz w:val="24"/>
          <w:szCs w:val="24"/>
        </w:rPr>
        <w:t xml:space="preserve">This lab will show how to configure a </w:t>
      </w:r>
      <w:proofErr w:type="spellStart"/>
      <w:r w:rsidRPr="009D1934">
        <w:rPr>
          <w:rFonts w:ascii="Segoe UI" w:hAnsi="Segoe UI" w:cs="Segoe UI"/>
          <w:color w:val="1F2328"/>
          <w:sz w:val="24"/>
          <w:szCs w:val="24"/>
        </w:rPr>
        <w:t>kubernetes</w:t>
      </w:r>
      <w:proofErr w:type="spellEnd"/>
      <w:r w:rsidRPr="009D1934">
        <w:rPr>
          <w:rFonts w:ascii="Segoe UI" w:hAnsi="Segoe UI" w:cs="Segoe UI"/>
          <w:color w:val="1F2328"/>
          <w:sz w:val="24"/>
          <w:szCs w:val="24"/>
        </w:rPr>
        <w:t xml:space="preserve"> deployment to use TLS certificate to enable HTTPS. We'll take as an example a .NET application.</w:t>
      </w:r>
    </w:p>
    <w:p w14:paraId="2DC7500B" w14:textId="77777777" w:rsidR="009D1934" w:rsidRPr="009D1934" w:rsidRDefault="009D1934" w:rsidP="009D1934">
      <w:pPr>
        <w:shd w:val="clear" w:color="auto" w:fill="FFFFFF"/>
        <w:spacing w:after="240"/>
        <w:rPr>
          <w:rFonts w:ascii="Segoe UI" w:hAnsi="Segoe UI" w:cs="Segoe UI"/>
          <w:color w:val="1F2328"/>
          <w:sz w:val="24"/>
          <w:szCs w:val="24"/>
        </w:rPr>
      </w:pPr>
      <w:r w:rsidRPr="009D1934">
        <w:rPr>
          <w:rFonts w:ascii="Segoe UI" w:hAnsi="Segoe UI" w:cs="Segoe UI"/>
          <w:color w:val="1F2328"/>
          <w:sz w:val="24"/>
          <w:szCs w:val="24"/>
        </w:rPr>
        <w:t>Lab steps:</w:t>
      </w:r>
    </w:p>
    <w:p w14:paraId="52567FF3" w14:textId="77777777" w:rsidR="009D1934" w:rsidRPr="009D1934" w:rsidRDefault="009D1934" w:rsidP="009D1934">
      <w:pPr>
        <w:numPr>
          <w:ilvl w:val="0"/>
          <w:numId w:val="66"/>
        </w:numPr>
        <w:shd w:val="clear" w:color="auto" w:fill="FFFFFF"/>
        <w:spacing w:before="100" w:beforeAutospacing="1" w:after="100" w:afterAutospacing="1"/>
        <w:rPr>
          <w:rFonts w:ascii="Segoe UI" w:hAnsi="Segoe UI" w:cs="Segoe UI"/>
          <w:color w:val="1F2328"/>
          <w:sz w:val="24"/>
          <w:szCs w:val="24"/>
        </w:rPr>
      </w:pPr>
      <w:r w:rsidRPr="009D1934">
        <w:rPr>
          <w:rFonts w:ascii="Segoe UI" w:hAnsi="Segoe UI" w:cs="Segoe UI"/>
          <w:color w:val="1F2328"/>
          <w:sz w:val="24"/>
          <w:szCs w:val="24"/>
        </w:rPr>
        <w:t>Create an AKS cluster</w:t>
      </w:r>
    </w:p>
    <w:p w14:paraId="5B7771D4"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Create TLS certificate for the Deployment</w:t>
      </w:r>
    </w:p>
    <w:p w14:paraId="1056C914"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 xml:space="preserve">Save certificate into a </w:t>
      </w:r>
      <w:proofErr w:type="spellStart"/>
      <w:r w:rsidRPr="009D1934">
        <w:rPr>
          <w:rFonts w:ascii="Segoe UI" w:hAnsi="Segoe UI" w:cs="Segoe UI"/>
          <w:color w:val="1F2328"/>
          <w:sz w:val="24"/>
          <w:szCs w:val="24"/>
        </w:rPr>
        <w:t>kubernetes</w:t>
      </w:r>
      <w:proofErr w:type="spellEnd"/>
      <w:r w:rsidRPr="009D1934">
        <w:rPr>
          <w:rFonts w:ascii="Segoe UI" w:hAnsi="Segoe UI" w:cs="Segoe UI"/>
          <w:color w:val="1F2328"/>
          <w:sz w:val="24"/>
          <w:szCs w:val="24"/>
        </w:rPr>
        <w:t xml:space="preserve"> secret object</w:t>
      </w:r>
    </w:p>
    <w:p w14:paraId="6C6CCFCA"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Deploy sample application that uses the TLS secret to configure HTTPS</w:t>
      </w:r>
    </w:p>
    <w:p w14:paraId="256C7C2F"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Verify TLS certificate is working</w:t>
      </w:r>
    </w:p>
    <w:p w14:paraId="1DF6DEF3" w14:textId="77777777" w:rsidR="00CA4044" w:rsidRDefault="00CA4044" w:rsidP="00CA4044">
      <w:pPr>
        <w:pStyle w:val="Heading1"/>
        <w:shd w:val="clear" w:color="auto" w:fill="FFFFFF"/>
        <w:spacing w:before="0"/>
        <w:rPr>
          <w:rFonts w:ascii="Open Sans" w:hAnsi="Open Sans" w:cs="Open Sans"/>
          <w:color w:val="222222"/>
        </w:rPr>
      </w:pPr>
      <w:bookmarkStart w:id="1" w:name="_Toc159667210"/>
      <w:r>
        <w:rPr>
          <w:rFonts w:ascii="Open Sans" w:hAnsi="Open Sans" w:cs="Open Sans"/>
          <w:color w:val="222222"/>
        </w:rPr>
        <w:t xml:space="preserve">Certificate Rotation for the </w:t>
      </w:r>
      <w:proofErr w:type="spellStart"/>
      <w:r>
        <w:rPr>
          <w:rFonts w:ascii="Open Sans" w:hAnsi="Open Sans" w:cs="Open Sans"/>
          <w:color w:val="222222"/>
        </w:rPr>
        <w:t>Kubelet</w:t>
      </w:r>
      <w:bookmarkEnd w:id="1"/>
      <w:proofErr w:type="spellEnd"/>
    </w:p>
    <w:p w14:paraId="371CB21C" w14:textId="55EE03C3" w:rsidR="00FF39D8" w:rsidRDefault="00CA4044" w:rsidP="00FF39D8">
      <w:pPr>
        <w:pStyle w:val="NormalWeb"/>
        <w:shd w:val="clear" w:color="auto" w:fill="FFFFFF"/>
        <w:spacing w:before="0" w:beforeAutospacing="0" w:after="240" w:afterAutospacing="0"/>
        <w:rPr>
          <w:rFonts w:ascii="Open Sans" w:hAnsi="Open Sans" w:cs="Open Sans"/>
          <w:color w:val="222222"/>
          <w:shd w:val="clear" w:color="auto" w:fill="FFFFFF"/>
        </w:rPr>
      </w:pPr>
      <w:r>
        <w:rPr>
          <w:rFonts w:ascii="Open Sans" w:hAnsi="Open Sans" w:cs="Open Sans"/>
          <w:color w:val="222222"/>
          <w:shd w:val="clear" w:color="auto" w:fill="FFFFFF"/>
        </w:rPr>
        <w:t>Kubernetes contains </w:t>
      </w:r>
      <w:proofErr w:type="spellStart"/>
      <w:r>
        <w:fldChar w:fldCharType="begin"/>
      </w:r>
      <w:r>
        <w:instrText>HYPERLINK "https://kubernetes.io/docs/reference/access-authn-authz/kubelet-tls-bootstrapping/"</w:instrText>
      </w:r>
      <w:r>
        <w:fldChar w:fldCharType="separate"/>
      </w:r>
      <w:r>
        <w:rPr>
          <w:rStyle w:val="Hyperlink"/>
          <w:rFonts w:ascii="Open Sans" w:eastAsiaTheme="majorEastAsia" w:hAnsi="Open Sans" w:cs="Open Sans"/>
          <w:color w:val="3371E3"/>
          <w:shd w:val="clear" w:color="auto" w:fill="FFFFFF"/>
        </w:rPr>
        <w:t>kubelet</w:t>
      </w:r>
      <w:proofErr w:type="spellEnd"/>
      <w:r>
        <w:rPr>
          <w:rStyle w:val="Hyperlink"/>
          <w:rFonts w:ascii="Open Sans" w:eastAsiaTheme="majorEastAsia" w:hAnsi="Open Sans" w:cs="Open Sans"/>
          <w:color w:val="3371E3"/>
          <w:shd w:val="clear" w:color="auto" w:fill="FFFFFF"/>
        </w:rPr>
        <w:t xml:space="preserve"> certificate rotation</w:t>
      </w:r>
      <w:r>
        <w:fldChar w:fldCharType="end"/>
      </w:r>
      <w:r>
        <w:rPr>
          <w:rFonts w:ascii="Open Sans" w:hAnsi="Open Sans" w:cs="Open Sans"/>
          <w:color w:val="222222"/>
          <w:shd w:val="clear" w:color="auto" w:fill="FFFFFF"/>
        </w:rPr>
        <w:t>, that will automatically generate a new key and request a new certificate from the Kubernetes API as the current certificate approaches expiration. Once the new certificate is available, it will be used for authenticating connections to the Kubernetes API</w:t>
      </w:r>
    </w:p>
    <w:p w14:paraId="0777E4C1" w14:textId="77777777" w:rsidR="00CA4044" w:rsidRDefault="00CA4044" w:rsidP="00CA4044">
      <w:pPr>
        <w:pStyle w:val="Heading2"/>
        <w:shd w:val="clear" w:color="auto" w:fill="FFFFFF"/>
        <w:rPr>
          <w:rFonts w:ascii="Open Sans" w:hAnsi="Open Sans" w:cs="Open Sans"/>
          <w:b w:val="0"/>
          <w:bCs w:val="0"/>
          <w:color w:val="222222"/>
        </w:rPr>
      </w:pPr>
      <w:bookmarkStart w:id="2" w:name="_Toc159667211"/>
      <w:r>
        <w:rPr>
          <w:rFonts w:ascii="Open Sans" w:hAnsi="Open Sans" w:cs="Open Sans"/>
          <w:b w:val="0"/>
          <w:bCs w:val="0"/>
          <w:color w:val="222222"/>
        </w:rPr>
        <w:t>Understanding the certificate rotation configuration</w:t>
      </w:r>
      <w:bookmarkEnd w:id="2"/>
    </w:p>
    <w:p w14:paraId="1D8F8127"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 xml:space="preserve">When a </w:t>
      </w:r>
      <w:proofErr w:type="spellStart"/>
      <w:r>
        <w:rPr>
          <w:rFonts w:ascii="Open Sans" w:hAnsi="Open Sans" w:cs="Open Sans"/>
          <w:color w:val="222222"/>
        </w:rPr>
        <w:t>kubelet</w:t>
      </w:r>
      <w:proofErr w:type="spellEnd"/>
      <w:r>
        <w:rPr>
          <w:rFonts w:ascii="Open Sans" w:hAnsi="Open Sans" w:cs="Open Sans"/>
          <w:color w:val="222222"/>
        </w:rPr>
        <w:t xml:space="preserve"> starts up, if it is configured to bootstrap (using the </w:t>
      </w:r>
      <w:r>
        <w:rPr>
          <w:rStyle w:val="HTMLCode"/>
          <w:rFonts w:ascii="Consolas" w:hAnsi="Consolas"/>
          <w:color w:val="222222"/>
        </w:rPr>
        <w:t>--bootstrap-</w:t>
      </w:r>
      <w:proofErr w:type="spellStart"/>
      <w:r>
        <w:rPr>
          <w:rStyle w:val="HTMLCode"/>
          <w:rFonts w:ascii="Consolas" w:hAnsi="Consolas"/>
          <w:color w:val="222222"/>
        </w:rPr>
        <w:t>kubeconfig</w:t>
      </w:r>
      <w:proofErr w:type="spellEnd"/>
      <w:r>
        <w:rPr>
          <w:rFonts w:ascii="Open Sans" w:hAnsi="Open Sans" w:cs="Open Sans"/>
          <w:color w:val="222222"/>
        </w:rPr>
        <w:t> flag), it will use its initial certificate to connect to the Kubernetes API and issue a certificate signing request. You can view the status of certificate signing requests using:</w:t>
      </w:r>
    </w:p>
    <w:p w14:paraId="255A821F" w14:textId="77777777" w:rsidR="00CA4044" w:rsidRPr="00CA4044" w:rsidRDefault="00CA4044" w:rsidP="00CA4044">
      <w:pPr>
        <w:pStyle w:val="HTMLPreformatted"/>
        <w:shd w:val="clear" w:color="auto" w:fill="F8F8F8"/>
        <w:rPr>
          <w:rStyle w:val="HTMLCode"/>
          <w:rFonts w:ascii="Consolas" w:hAnsi="Consolas"/>
          <w:color w:val="FF0000"/>
          <w:sz w:val="21"/>
          <w:szCs w:val="21"/>
          <w:bdr w:val="none" w:sz="0" w:space="0" w:color="auto" w:frame="1"/>
        </w:rPr>
      </w:pPr>
      <w:proofErr w:type="spellStart"/>
      <w:r w:rsidRPr="00CA4044">
        <w:rPr>
          <w:rStyle w:val="HTMLCode"/>
          <w:rFonts w:ascii="Consolas" w:hAnsi="Consolas"/>
          <w:color w:val="FF0000"/>
          <w:sz w:val="21"/>
          <w:szCs w:val="21"/>
          <w:bdr w:val="none" w:sz="0" w:space="0" w:color="auto" w:frame="1"/>
        </w:rPr>
        <w:t>kubectl</w:t>
      </w:r>
      <w:proofErr w:type="spellEnd"/>
      <w:r w:rsidRPr="00CA4044">
        <w:rPr>
          <w:rStyle w:val="HTMLCode"/>
          <w:rFonts w:ascii="Consolas" w:hAnsi="Consolas"/>
          <w:color w:val="FF0000"/>
          <w:sz w:val="21"/>
          <w:szCs w:val="21"/>
          <w:bdr w:val="none" w:sz="0" w:space="0" w:color="auto" w:frame="1"/>
        </w:rPr>
        <w:t xml:space="preserve"> get </w:t>
      </w:r>
      <w:proofErr w:type="spellStart"/>
      <w:r w:rsidRPr="00CA4044">
        <w:rPr>
          <w:rStyle w:val="HTMLCode"/>
          <w:rFonts w:ascii="Consolas" w:hAnsi="Consolas"/>
          <w:color w:val="FF0000"/>
          <w:sz w:val="21"/>
          <w:szCs w:val="21"/>
          <w:bdr w:val="none" w:sz="0" w:space="0" w:color="auto" w:frame="1"/>
        </w:rPr>
        <w:t>csr</w:t>
      </w:r>
      <w:proofErr w:type="spellEnd"/>
    </w:p>
    <w:p w14:paraId="1C3EA7A5"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 xml:space="preserve">Initially a certificate signing request from the </w:t>
      </w:r>
      <w:proofErr w:type="spellStart"/>
      <w:r>
        <w:rPr>
          <w:rFonts w:ascii="Open Sans" w:hAnsi="Open Sans" w:cs="Open Sans"/>
          <w:color w:val="222222"/>
        </w:rPr>
        <w:t>kubelet</w:t>
      </w:r>
      <w:proofErr w:type="spellEnd"/>
      <w:r>
        <w:rPr>
          <w:rFonts w:ascii="Open Sans" w:hAnsi="Open Sans" w:cs="Open Sans"/>
          <w:color w:val="222222"/>
        </w:rPr>
        <w:t xml:space="preserve"> on a node will have a status of </w:t>
      </w:r>
      <w:r>
        <w:rPr>
          <w:rStyle w:val="HTMLCode"/>
          <w:rFonts w:ascii="Consolas" w:hAnsi="Consolas"/>
          <w:color w:val="222222"/>
        </w:rPr>
        <w:t>Pending</w:t>
      </w:r>
      <w:r>
        <w:rPr>
          <w:rFonts w:ascii="Open Sans" w:hAnsi="Open Sans" w:cs="Open Sans"/>
          <w:color w:val="222222"/>
        </w:rPr>
        <w:t>. If the certificate signing requests meets specific criteria, it will be auto approved by the controller manager, then it will have a status of </w:t>
      </w:r>
      <w:r w:rsidRPr="00CA4044">
        <w:rPr>
          <w:rStyle w:val="HTMLCode"/>
          <w:rFonts w:ascii="Consolas" w:hAnsi="Consolas"/>
          <w:b/>
          <w:bCs/>
          <w:color w:val="222222"/>
        </w:rPr>
        <w:t>Approved</w:t>
      </w:r>
      <w:r>
        <w:rPr>
          <w:rFonts w:ascii="Open Sans" w:hAnsi="Open Sans" w:cs="Open Sans"/>
          <w:color w:val="222222"/>
        </w:rPr>
        <w:t>. Next, the controller manager will sign a certificate, issued for the duration specified by the </w:t>
      </w:r>
      <w:r>
        <w:rPr>
          <w:rStyle w:val="HTMLCode"/>
          <w:rFonts w:ascii="Consolas" w:hAnsi="Consolas"/>
          <w:color w:val="222222"/>
        </w:rPr>
        <w:t>--cluster-signing-duration</w:t>
      </w:r>
      <w:r>
        <w:rPr>
          <w:rFonts w:ascii="Open Sans" w:hAnsi="Open Sans" w:cs="Open Sans"/>
          <w:color w:val="222222"/>
        </w:rPr>
        <w:t> parameter, and the signed certificate will be attached to the certificate signing request.</w:t>
      </w:r>
    </w:p>
    <w:p w14:paraId="602B590F" w14:textId="77777777" w:rsidR="00CA4044" w:rsidRDefault="00CA4044" w:rsidP="00FF39D8">
      <w:pPr>
        <w:pStyle w:val="NormalWeb"/>
        <w:shd w:val="clear" w:color="auto" w:fill="FFFFFF"/>
        <w:spacing w:before="0" w:beforeAutospacing="0" w:after="240" w:afterAutospacing="0"/>
        <w:rPr>
          <w:rFonts w:ascii="Segoe UI" w:hAnsi="Segoe UI" w:cs="Segoe UI"/>
          <w:color w:val="1F2328"/>
        </w:rPr>
      </w:pPr>
    </w:p>
    <w:p w14:paraId="3C67707F" w14:textId="77777777" w:rsidR="00CA4044" w:rsidRPr="00CA4044" w:rsidRDefault="00CA4044" w:rsidP="00CA4044">
      <w:pPr>
        <w:pStyle w:val="Heading1"/>
        <w:rPr>
          <w:rFonts w:asciiTheme="minorHAnsi" w:eastAsia="Arial" w:hAnsiTheme="minorHAnsi" w:cstheme="minorHAnsi"/>
          <w:color w:val="E36C0A" w:themeColor="accent6" w:themeShade="BF"/>
        </w:rPr>
      </w:pPr>
      <w:bookmarkStart w:id="3" w:name="_Toc159667212"/>
      <w:r w:rsidRPr="00CA4044">
        <w:rPr>
          <w:rFonts w:asciiTheme="minorHAnsi" w:eastAsia="Arial" w:hAnsiTheme="minorHAnsi" w:cstheme="minorHAnsi"/>
          <w:color w:val="E36C0A" w:themeColor="accent6" w:themeShade="BF"/>
        </w:rPr>
        <w:lastRenderedPageBreak/>
        <w:t>Secrets</w:t>
      </w:r>
      <w:bookmarkEnd w:id="3"/>
    </w:p>
    <w:p w14:paraId="6753944C"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A Secret is an object that contains a small amount of sensitive data such as a password, a token, or a key. Such information might otherwise be put in a </w:t>
      </w:r>
      <w:hyperlink r:id="rId16" w:tgtFrame="_blank" w:history="1">
        <w:r>
          <w:rPr>
            <w:rStyle w:val="Hyperlink"/>
            <w:rFonts w:ascii="Open Sans" w:eastAsiaTheme="minorEastAsia" w:hAnsi="Open Sans" w:cs="Open Sans"/>
            <w:color w:val="000000"/>
          </w:rPr>
          <w:t>Pod</w:t>
        </w:r>
      </w:hyperlink>
      <w:r>
        <w:rPr>
          <w:rFonts w:ascii="Open Sans" w:hAnsi="Open Sans" w:cs="Open Sans"/>
          <w:color w:val="222222"/>
        </w:rPr>
        <w:t> specification or in a </w:t>
      </w:r>
      <w:hyperlink r:id="rId17" w:anchor="term-image" w:tgtFrame="_blank" w:history="1">
        <w:r>
          <w:rPr>
            <w:rStyle w:val="Hyperlink"/>
            <w:rFonts w:ascii="Open Sans" w:eastAsiaTheme="minorEastAsia" w:hAnsi="Open Sans" w:cs="Open Sans"/>
            <w:color w:val="000000"/>
          </w:rPr>
          <w:t>container image</w:t>
        </w:r>
      </w:hyperlink>
      <w:r>
        <w:rPr>
          <w:rFonts w:ascii="Open Sans" w:hAnsi="Open Sans" w:cs="Open Sans"/>
          <w:color w:val="222222"/>
        </w:rPr>
        <w:t>. Using a Secret means that you don't need to include confidential data in your application code.</w:t>
      </w:r>
    </w:p>
    <w:p w14:paraId="0C6D117D"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Because Secrets can be created independently of the Pods that use them, there is less risk of the Secret (and its data) being exposed during the workflow of creating, viewing, and editing Pods. Kubernetes, and applications that run in your cluster, can also take additional precautions with Secrets, such as avoiding writing sensitive data to </w:t>
      </w:r>
      <w:proofErr w:type="spellStart"/>
      <w:r>
        <w:rPr>
          <w:rFonts w:ascii="Open Sans" w:hAnsi="Open Sans" w:cs="Open Sans"/>
          <w:color w:val="222222"/>
        </w:rPr>
        <w:t>nonvolatile</w:t>
      </w:r>
      <w:proofErr w:type="spellEnd"/>
      <w:r>
        <w:rPr>
          <w:rFonts w:ascii="Open Sans" w:hAnsi="Open Sans" w:cs="Open Sans"/>
          <w:color w:val="222222"/>
        </w:rPr>
        <w:t xml:space="preserve"> storage.</w:t>
      </w:r>
    </w:p>
    <w:p w14:paraId="4F448EC6"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Secrets are similar to </w:t>
      </w:r>
      <w:proofErr w:type="spellStart"/>
      <w:r>
        <w:rPr>
          <w:rFonts w:ascii="Open Sans" w:hAnsi="Open Sans" w:cs="Open Sans"/>
          <w:color w:val="222222"/>
        </w:rPr>
        <w:fldChar w:fldCharType="begin"/>
      </w:r>
      <w:r>
        <w:rPr>
          <w:rFonts w:ascii="Open Sans" w:hAnsi="Open Sans" w:cs="Open Sans"/>
          <w:color w:val="222222"/>
        </w:rPr>
        <w:instrText>HYPERLINK "https://kubernetes.io/docs/concepts/configuration/configmap/" \o "" \t "_blank"</w:instrText>
      </w:r>
      <w:r>
        <w:rPr>
          <w:rFonts w:ascii="Open Sans" w:hAnsi="Open Sans" w:cs="Open Sans"/>
          <w:color w:val="222222"/>
        </w:rPr>
      </w:r>
      <w:r>
        <w:rPr>
          <w:rFonts w:ascii="Open Sans" w:hAnsi="Open Sans" w:cs="Open Sans"/>
          <w:color w:val="222222"/>
        </w:rPr>
        <w:fldChar w:fldCharType="separate"/>
      </w:r>
      <w:r>
        <w:rPr>
          <w:rStyle w:val="Hyperlink"/>
          <w:rFonts w:ascii="Open Sans" w:eastAsiaTheme="minorEastAsia" w:hAnsi="Open Sans" w:cs="Open Sans"/>
          <w:color w:val="000000"/>
        </w:rPr>
        <w:t>ConfigMaps</w:t>
      </w:r>
      <w:proofErr w:type="spellEnd"/>
      <w:r>
        <w:rPr>
          <w:rFonts w:ascii="Open Sans" w:hAnsi="Open Sans" w:cs="Open Sans"/>
          <w:color w:val="222222"/>
        </w:rPr>
        <w:fldChar w:fldCharType="end"/>
      </w:r>
      <w:r>
        <w:rPr>
          <w:rFonts w:ascii="Open Sans" w:hAnsi="Open Sans" w:cs="Open Sans"/>
          <w:color w:val="222222"/>
        </w:rPr>
        <w:t> but are specifically intended to hold confidential data.</w:t>
      </w:r>
    </w:p>
    <w:p w14:paraId="0439B1C7" w14:textId="77777777" w:rsidR="00CA4044" w:rsidRDefault="00CA4044" w:rsidP="00CA4044">
      <w:pPr>
        <w:pStyle w:val="NormalWeb"/>
        <w:shd w:val="clear" w:color="auto" w:fill="FFFFFF"/>
        <w:spacing w:before="0" w:beforeAutospacing="0"/>
        <w:rPr>
          <w:rFonts w:ascii="Open Sans" w:hAnsi="Open Sans" w:cs="Open Sans"/>
          <w:color w:val="222222"/>
        </w:rPr>
      </w:pPr>
    </w:p>
    <w:p w14:paraId="3381F661" w14:textId="77777777" w:rsidR="00CA4044" w:rsidRDefault="00CA4044" w:rsidP="00CA4044">
      <w:r>
        <w:rPr>
          <w:rStyle w:val="Strong"/>
          <w:rFonts w:ascii="Open Sans" w:eastAsiaTheme="majorEastAsia" w:hAnsi="Open Sans" w:cs="Open Sans"/>
          <w:color w:val="000000"/>
        </w:rPr>
        <w:t>Caution:</w:t>
      </w:r>
    </w:p>
    <w:p w14:paraId="1BD5A894" w14:textId="77777777" w:rsidR="00CA4044" w:rsidRDefault="00CA4044" w:rsidP="00CA4044">
      <w:pPr>
        <w:pStyle w:val="NormalWeb"/>
        <w:spacing w:before="0" w:beforeAutospacing="0"/>
        <w:rPr>
          <w:rFonts w:ascii="Open Sans" w:hAnsi="Open Sans" w:cs="Open Sans"/>
          <w:color w:val="000000"/>
        </w:rPr>
      </w:pPr>
      <w:r>
        <w:rPr>
          <w:rFonts w:ascii="Open Sans" w:hAnsi="Open Sans" w:cs="Open Sans"/>
          <w:color w:val="000000"/>
        </w:rPr>
        <w:t>Kubernetes Secrets are, by default, stored unencrypted in the API server's underlying data store (</w:t>
      </w:r>
      <w:proofErr w:type="spellStart"/>
      <w:r>
        <w:rPr>
          <w:rFonts w:ascii="Open Sans" w:hAnsi="Open Sans" w:cs="Open Sans"/>
          <w:color w:val="000000"/>
        </w:rPr>
        <w:t>etcd</w:t>
      </w:r>
      <w:proofErr w:type="spellEnd"/>
      <w:r>
        <w:rPr>
          <w:rFonts w:ascii="Open Sans" w:hAnsi="Open Sans" w:cs="Open Sans"/>
          <w:color w:val="000000"/>
        </w:rPr>
        <w:t xml:space="preserve">). Anyone with API access can retrieve or modify a Secret, and so can anyone with access to </w:t>
      </w:r>
      <w:proofErr w:type="spellStart"/>
      <w:r>
        <w:rPr>
          <w:rFonts w:ascii="Open Sans" w:hAnsi="Open Sans" w:cs="Open Sans"/>
          <w:color w:val="000000"/>
        </w:rPr>
        <w:t>etcd</w:t>
      </w:r>
      <w:proofErr w:type="spellEnd"/>
      <w:r>
        <w:rPr>
          <w:rFonts w:ascii="Open Sans" w:hAnsi="Open Sans" w:cs="Open Sans"/>
          <w:color w:val="000000"/>
        </w:rPr>
        <w:t>. Additionally, anyone who is authorized to create a Pod in a namespace can use that access to read any Secret in that namespace; this includes indirect access such as the ability to create a Deployment.</w:t>
      </w:r>
    </w:p>
    <w:p w14:paraId="6EB0F839" w14:textId="77777777" w:rsidR="00CA4044" w:rsidRDefault="00CA4044" w:rsidP="00CA4044">
      <w:pPr>
        <w:pStyle w:val="NormalWeb"/>
        <w:spacing w:before="0" w:beforeAutospacing="0"/>
        <w:rPr>
          <w:rFonts w:ascii="Open Sans" w:hAnsi="Open Sans" w:cs="Open Sans"/>
          <w:color w:val="000000"/>
        </w:rPr>
      </w:pPr>
      <w:r>
        <w:rPr>
          <w:rFonts w:ascii="Open Sans" w:hAnsi="Open Sans" w:cs="Open Sans"/>
          <w:color w:val="000000"/>
        </w:rPr>
        <w:t>In order to safely use Secrets, take at least the following steps:</w:t>
      </w:r>
    </w:p>
    <w:p w14:paraId="162FA755" w14:textId="77777777" w:rsidR="00CA4044" w:rsidRDefault="00CA4044" w:rsidP="00CA4044">
      <w:pPr>
        <w:numPr>
          <w:ilvl w:val="0"/>
          <w:numId w:val="68"/>
        </w:numPr>
        <w:spacing w:before="100" w:beforeAutospacing="1" w:after="100" w:afterAutospacing="1"/>
        <w:rPr>
          <w:rFonts w:ascii="Open Sans" w:hAnsi="Open Sans" w:cs="Open Sans"/>
          <w:color w:val="000000"/>
        </w:rPr>
      </w:pPr>
      <w:hyperlink r:id="rId18" w:history="1">
        <w:r>
          <w:rPr>
            <w:rStyle w:val="Hyperlink"/>
            <w:rFonts w:ascii="Open Sans" w:eastAsiaTheme="minorEastAsia" w:hAnsi="Open Sans" w:cs="Open Sans"/>
            <w:color w:val="3371E3"/>
          </w:rPr>
          <w:t>Enable Encryption at Rest</w:t>
        </w:r>
      </w:hyperlink>
      <w:r>
        <w:rPr>
          <w:rFonts w:ascii="Open Sans" w:hAnsi="Open Sans" w:cs="Open Sans"/>
          <w:color w:val="000000"/>
        </w:rPr>
        <w:t> for Secrets.</w:t>
      </w:r>
    </w:p>
    <w:p w14:paraId="3D332ED6" w14:textId="77777777" w:rsidR="00CA4044" w:rsidRDefault="00CA4044" w:rsidP="00CA4044">
      <w:pPr>
        <w:numPr>
          <w:ilvl w:val="0"/>
          <w:numId w:val="68"/>
        </w:numPr>
        <w:spacing w:before="100" w:beforeAutospacing="1" w:after="100" w:afterAutospacing="1"/>
        <w:rPr>
          <w:rFonts w:ascii="Open Sans" w:hAnsi="Open Sans" w:cs="Open Sans"/>
          <w:color w:val="000000"/>
        </w:rPr>
      </w:pPr>
      <w:hyperlink r:id="rId19" w:history="1">
        <w:r>
          <w:rPr>
            <w:rStyle w:val="Hyperlink"/>
            <w:rFonts w:ascii="Open Sans" w:eastAsiaTheme="minorEastAsia" w:hAnsi="Open Sans" w:cs="Open Sans"/>
            <w:color w:val="3371E3"/>
          </w:rPr>
          <w:t>Enable or configure RBAC rules</w:t>
        </w:r>
      </w:hyperlink>
      <w:r>
        <w:rPr>
          <w:rFonts w:ascii="Open Sans" w:hAnsi="Open Sans" w:cs="Open Sans"/>
          <w:color w:val="000000"/>
        </w:rPr>
        <w:t> with least-privilege access to Secrets.</w:t>
      </w:r>
    </w:p>
    <w:p w14:paraId="6F98A21A" w14:textId="77777777" w:rsidR="00CA4044" w:rsidRDefault="00CA4044" w:rsidP="00CA4044">
      <w:pPr>
        <w:numPr>
          <w:ilvl w:val="0"/>
          <w:numId w:val="68"/>
        </w:numPr>
        <w:spacing w:before="100" w:beforeAutospacing="1" w:after="100" w:afterAutospacing="1"/>
        <w:rPr>
          <w:rFonts w:ascii="Open Sans" w:hAnsi="Open Sans" w:cs="Open Sans"/>
          <w:color w:val="000000"/>
        </w:rPr>
      </w:pPr>
      <w:r>
        <w:rPr>
          <w:rFonts w:ascii="Open Sans" w:hAnsi="Open Sans" w:cs="Open Sans"/>
          <w:color w:val="000000"/>
        </w:rPr>
        <w:t>Restrict Secret access to specific containers.</w:t>
      </w:r>
    </w:p>
    <w:p w14:paraId="4D8FC1E5" w14:textId="77777777" w:rsidR="00CA4044" w:rsidRDefault="00CA4044" w:rsidP="00CA4044">
      <w:pPr>
        <w:numPr>
          <w:ilvl w:val="0"/>
          <w:numId w:val="68"/>
        </w:numPr>
        <w:spacing w:before="100" w:beforeAutospacing="1" w:after="100" w:afterAutospacing="1"/>
        <w:rPr>
          <w:rFonts w:ascii="Open Sans" w:hAnsi="Open Sans" w:cs="Open Sans"/>
          <w:color w:val="000000"/>
        </w:rPr>
      </w:pPr>
      <w:hyperlink r:id="rId20" w:anchor="provider-for-the-secrets-store-csi-driver" w:history="1">
        <w:r>
          <w:rPr>
            <w:rStyle w:val="Hyperlink"/>
            <w:rFonts w:ascii="Open Sans" w:eastAsiaTheme="minorEastAsia" w:hAnsi="Open Sans" w:cs="Open Sans"/>
            <w:color w:val="3371E3"/>
          </w:rPr>
          <w:t>Consider using external Secret store providers</w:t>
        </w:r>
      </w:hyperlink>
      <w:r>
        <w:rPr>
          <w:rFonts w:ascii="Open Sans" w:hAnsi="Open Sans" w:cs="Open Sans"/>
          <w:color w:val="000000"/>
        </w:rPr>
        <w:t>.</w:t>
      </w:r>
    </w:p>
    <w:p w14:paraId="7AC9CEA2" w14:textId="77777777" w:rsidR="00CA4044" w:rsidRPr="00CA4044" w:rsidRDefault="00CA4044" w:rsidP="00CA4044">
      <w:pPr>
        <w:pStyle w:val="Heading1"/>
        <w:rPr>
          <w:rFonts w:asciiTheme="minorHAnsi" w:eastAsia="Arial" w:hAnsiTheme="minorHAnsi" w:cstheme="minorHAnsi"/>
          <w:color w:val="E36C0A" w:themeColor="accent6" w:themeShade="BF"/>
        </w:rPr>
      </w:pPr>
      <w:bookmarkStart w:id="4" w:name="_Toc159667213"/>
      <w:r w:rsidRPr="00CA4044">
        <w:rPr>
          <w:rFonts w:asciiTheme="minorHAnsi" w:eastAsia="Arial" w:hAnsiTheme="minorHAnsi" w:cstheme="minorHAnsi"/>
          <w:color w:val="E36C0A" w:themeColor="accent6" w:themeShade="BF"/>
        </w:rPr>
        <w:t>Types of Secret</w:t>
      </w:r>
      <w:bookmarkEnd w:id="4"/>
    </w:p>
    <w:p w14:paraId="2B0928F8"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When creating a Secret, you can specify its type using the </w:t>
      </w:r>
      <w:r>
        <w:rPr>
          <w:rStyle w:val="HTMLCode"/>
          <w:rFonts w:ascii="Consolas" w:hAnsi="Consolas"/>
          <w:color w:val="222222"/>
        </w:rPr>
        <w:t>type</w:t>
      </w:r>
      <w:r>
        <w:rPr>
          <w:rFonts w:ascii="Open Sans" w:hAnsi="Open Sans" w:cs="Open Sans"/>
          <w:color w:val="222222"/>
        </w:rPr>
        <w:t> field of the </w:t>
      </w:r>
      <w:hyperlink r:id="rId21" w:history="1">
        <w:r>
          <w:rPr>
            <w:rStyle w:val="Hyperlink"/>
            <w:rFonts w:ascii="Open Sans" w:eastAsiaTheme="majorEastAsia" w:hAnsi="Open Sans" w:cs="Open Sans"/>
            <w:color w:val="3371E3"/>
          </w:rPr>
          <w:t>Secret</w:t>
        </w:r>
      </w:hyperlink>
      <w:r>
        <w:rPr>
          <w:rFonts w:ascii="Open Sans" w:hAnsi="Open Sans" w:cs="Open Sans"/>
          <w:color w:val="222222"/>
        </w:rPr>
        <w:t> resource, or certain equivalent </w:t>
      </w:r>
      <w:proofErr w:type="spellStart"/>
      <w:r>
        <w:rPr>
          <w:rStyle w:val="HTMLCode"/>
          <w:rFonts w:ascii="Consolas" w:hAnsi="Consolas"/>
          <w:color w:val="222222"/>
        </w:rPr>
        <w:t>kubectl</w:t>
      </w:r>
      <w:proofErr w:type="spellEnd"/>
      <w:r>
        <w:rPr>
          <w:rFonts w:ascii="Open Sans" w:hAnsi="Open Sans" w:cs="Open Sans"/>
          <w:color w:val="222222"/>
        </w:rPr>
        <w:t> command line flags (if available). The Secret type is used to facilitate programmatic handling of the Secret data.</w:t>
      </w:r>
    </w:p>
    <w:p w14:paraId="19757F59"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Kubernetes provides several built-in types for some common usage scenarios. These types vary in terms of the validations performed and the constraints Kubernetes imposes on them.</w:t>
      </w:r>
    </w:p>
    <w:tbl>
      <w:tblPr>
        <w:tblW w:w="9381" w:type="dxa"/>
        <w:shd w:val="clear" w:color="auto" w:fill="FFFFFF"/>
        <w:tblCellMar>
          <w:top w:w="15" w:type="dxa"/>
          <w:left w:w="15" w:type="dxa"/>
          <w:bottom w:w="15" w:type="dxa"/>
          <w:right w:w="15" w:type="dxa"/>
        </w:tblCellMar>
        <w:tblLook w:val="04A0" w:firstRow="1" w:lastRow="0" w:firstColumn="1" w:lastColumn="0" w:noHBand="0" w:noVBand="1"/>
      </w:tblPr>
      <w:tblGrid>
        <w:gridCol w:w="5004"/>
        <w:gridCol w:w="4377"/>
      </w:tblGrid>
      <w:tr w:rsidR="00CA4044" w14:paraId="0AB40D35" w14:textId="77777777" w:rsidTr="00CA4044">
        <w:trPr>
          <w:trHeight w:val="229"/>
          <w:tblHeader/>
        </w:trPr>
        <w:tc>
          <w:tcPr>
            <w:tcW w:w="0" w:type="auto"/>
            <w:tcBorders>
              <w:top w:val="single" w:sz="6" w:space="0" w:color="DEE2E6"/>
              <w:bottom w:val="single" w:sz="12" w:space="0" w:color="DEE2E6"/>
            </w:tcBorders>
            <w:shd w:val="clear" w:color="auto" w:fill="FFFFFF"/>
            <w:vAlign w:val="bottom"/>
            <w:hideMark/>
          </w:tcPr>
          <w:p w14:paraId="4BA33739" w14:textId="77777777" w:rsidR="00CA4044" w:rsidRDefault="00CA4044">
            <w:pPr>
              <w:jc w:val="center"/>
              <w:rPr>
                <w:rFonts w:ascii="Open Sans" w:hAnsi="Open Sans" w:cs="Open Sans"/>
                <w:b/>
                <w:bCs/>
                <w:color w:val="222222"/>
              </w:rPr>
            </w:pPr>
            <w:r>
              <w:rPr>
                <w:rFonts w:ascii="Open Sans" w:hAnsi="Open Sans" w:cs="Open Sans"/>
                <w:b/>
                <w:bCs/>
                <w:color w:val="222222"/>
              </w:rPr>
              <w:t>Built-in Type</w:t>
            </w:r>
          </w:p>
        </w:tc>
        <w:tc>
          <w:tcPr>
            <w:tcW w:w="0" w:type="auto"/>
            <w:tcBorders>
              <w:top w:val="single" w:sz="6" w:space="0" w:color="DEE2E6"/>
              <w:bottom w:val="single" w:sz="12" w:space="0" w:color="DEE2E6"/>
            </w:tcBorders>
            <w:shd w:val="clear" w:color="auto" w:fill="FFFFFF"/>
            <w:vAlign w:val="bottom"/>
            <w:hideMark/>
          </w:tcPr>
          <w:p w14:paraId="4F8A60E5" w14:textId="77777777" w:rsidR="00CA4044" w:rsidRDefault="00CA4044">
            <w:pPr>
              <w:jc w:val="center"/>
              <w:rPr>
                <w:rFonts w:ascii="Open Sans" w:hAnsi="Open Sans" w:cs="Open Sans"/>
                <w:b/>
                <w:bCs/>
                <w:color w:val="222222"/>
              </w:rPr>
            </w:pPr>
            <w:r>
              <w:rPr>
                <w:rFonts w:ascii="Open Sans" w:hAnsi="Open Sans" w:cs="Open Sans"/>
                <w:b/>
                <w:bCs/>
                <w:color w:val="222222"/>
              </w:rPr>
              <w:t>Usage</w:t>
            </w:r>
          </w:p>
        </w:tc>
      </w:tr>
      <w:tr w:rsidR="00CA4044" w14:paraId="0B8CC8A4" w14:textId="77777777" w:rsidTr="00CA4044">
        <w:trPr>
          <w:trHeight w:val="229"/>
        </w:trPr>
        <w:tc>
          <w:tcPr>
            <w:tcW w:w="0" w:type="auto"/>
            <w:tcBorders>
              <w:top w:val="single" w:sz="6" w:space="0" w:color="DEE2E6"/>
            </w:tcBorders>
            <w:shd w:val="clear" w:color="auto" w:fill="FFFFFF"/>
            <w:hideMark/>
          </w:tcPr>
          <w:p w14:paraId="386B5FD4" w14:textId="77777777" w:rsidR="00CA4044" w:rsidRDefault="00CA4044">
            <w:pPr>
              <w:rPr>
                <w:rFonts w:ascii="Open Sans" w:hAnsi="Open Sans" w:cs="Open Sans"/>
                <w:color w:val="222222"/>
              </w:rPr>
            </w:pPr>
            <w:r>
              <w:rPr>
                <w:rStyle w:val="HTMLCode"/>
                <w:rFonts w:ascii="Consolas" w:hAnsi="Consolas"/>
                <w:color w:val="222222"/>
                <w:sz w:val="24"/>
                <w:szCs w:val="24"/>
              </w:rPr>
              <w:t>Opaque</w:t>
            </w:r>
          </w:p>
        </w:tc>
        <w:tc>
          <w:tcPr>
            <w:tcW w:w="0" w:type="auto"/>
            <w:tcBorders>
              <w:top w:val="single" w:sz="6" w:space="0" w:color="DEE2E6"/>
            </w:tcBorders>
            <w:shd w:val="clear" w:color="auto" w:fill="FFFFFF"/>
            <w:hideMark/>
          </w:tcPr>
          <w:p w14:paraId="0A481CFD" w14:textId="77777777" w:rsidR="00CA4044" w:rsidRDefault="00CA4044">
            <w:pPr>
              <w:rPr>
                <w:rFonts w:ascii="Open Sans" w:hAnsi="Open Sans" w:cs="Open Sans"/>
                <w:color w:val="222222"/>
              </w:rPr>
            </w:pPr>
            <w:r>
              <w:rPr>
                <w:rFonts w:ascii="Open Sans" w:hAnsi="Open Sans" w:cs="Open Sans"/>
                <w:color w:val="222222"/>
              </w:rPr>
              <w:t>arbitrary user-defined data</w:t>
            </w:r>
          </w:p>
        </w:tc>
      </w:tr>
      <w:tr w:rsidR="00CA4044" w14:paraId="0CE06082" w14:textId="77777777" w:rsidTr="00CA4044">
        <w:trPr>
          <w:trHeight w:val="241"/>
        </w:trPr>
        <w:tc>
          <w:tcPr>
            <w:tcW w:w="0" w:type="auto"/>
            <w:tcBorders>
              <w:top w:val="single" w:sz="6" w:space="0" w:color="DEE2E6"/>
            </w:tcBorders>
            <w:shd w:val="clear" w:color="auto" w:fill="FFFFFF"/>
            <w:hideMark/>
          </w:tcPr>
          <w:p w14:paraId="32F9EDEE" w14:textId="77777777" w:rsidR="00CA4044" w:rsidRDefault="00CA4044">
            <w:pPr>
              <w:rPr>
                <w:rFonts w:ascii="Open Sans" w:hAnsi="Open Sans" w:cs="Open Sans"/>
                <w:color w:val="222222"/>
              </w:rPr>
            </w:pPr>
            <w:r>
              <w:rPr>
                <w:rStyle w:val="HTMLCode"/>
                <w:rFonts w:ascii="Consolas" w:hAnsi="Consolas"/>
                <w:color w:val="222222"/>
                <w:sz w:val="24"/>
                <w:szCs w:val="24"/>
              </w:rPr>
              <w:t>kubernetes.io/service-account-token</w:t>
            </w:r>
          </w:p>
        </w:tc>
        <w:tc>
          <w:tcPr>
            <w:tcW w:w="0" w:type="auto"/>
            <w:tcBorders>
              <w:top w:val="single" w:sz="6" w:space="0" w:color="DEE2E6"/>
            </w:tcBorders>
            <w:shd w:val="clear" w:color="auto" w:fill="FFFFFF"/>
            <w:hideMark/>
          </w:tcPr>
          <w:p w14:paraId="39299FB3" w14:textId="77777777" w:rsidR="00CA4044" w:rsidRDefault="00CA4044">
            <w:pPr>
              <w:rPr>
                <w:rFonts w:ascii="Open Sans" w:hAnsi="Open Sans" w:cs="Open Sans"/>
                <w:color w:val="222222"/>
              </w:rPr>
            </w:pPr>
            <w:proofErr w:type="spellStart"/>
            <w:r>
              <w:rPr>
                <w:rFonts w:ascii="Open Sans" w:hAnsi="Open Sans" w:cs="Open Sans"/>
                <w:color w:val="222222"/>
              </w:rPr>
              <w:t>ServiceAccount</w:t>
            </w:r>
            <w:proofErr w:type="spellEnd"/>
            <w:r>
              <w:rPr>
                <w:rFonts w:ascii="Open Sans" w:hAnsi="Open Sans" w:cs="Open Sans"/>
                <w:color w:val="222222"/>
              </w:rPr>
              <w:t xml:space="preserve"> token</w:t>
            </w:r>
          </w:p>
        </w:tc>
      </w:tr>
      <w:tr w:rsidR="00CA4044" w14:paraId="65D2A15E" w14:textId="77777777" w:rsidTr="00CA4044">
        <w:trPr>
          <w:trHeight w:val="241"/>
        </w:trPr>
        <w:tc>
          <w:tcPr>
            <w:tcW w:w="0" w:type="auto"/>
            <w:tcBorders>
              <w:top w:val="single" w:sz="6" w:space="0" w:color="DEE2E6"/>
            </w:tcBorders>
            <w:shd w:val="clear" w:color="auto" w:fill="FFFFFF"/>
            <w:hideMark/>
          </w:tcPr>
          <w:p w14:paraId="16E323D6"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dockercfg</w:t>
            </w:r>
            <w:proofErr w:type="spellEnd"/>
          </w:p>
        </w:tc>
        <w:tc>
          <w:tcPr>
            <w:tcW w:w="0" w:type="auto"/>
            <w:tcBorders>
              <w:top w:val="single" w:sz="6" w:space="0" w:color="DEE2E6"/>
            </w:tcBorders>
            <w:shd w:val="clear" w:color="auto" w:fill="FFFFFF"/>
            <w:hideMark/>
          </w:tcPr>
          <w:p w14:paraId="22E27C98" w14:textId="77777777" w:rsidR="00CA4044" w:rsidRDefault="00CA4044">
            <w:pPr>
              <w:rPr>
                <w:rFonts w:ascii="Open Sans" w:hAnsi="Open Sans" w:cs="Open Sans"/>
                <w:color w:val="222222"/>
              </w:rPr>
            </w:pPr>
            <w:r>
              <w:rPr>
                <w:rFonts w:ascii="Open Sans" w:hAnsi="Open Sans" w:cs="Open Sans"/>
                <w:color w:val="222222"/>
              </w:rPr>
              <w:t>serialized </w:t>
            </w:r>
            <w:r>
              <w:rPr>
                <w:rStyle w:val="HTMLCode"/>
                <w:rFonts w:ascii="Consolas" w:hAnsi="Consolas"/>
                <w:color w:val="222222"/>
                <w:sz w:val="24"/>
                <w:szCs w:val="24"/>
              </w:rPr>
              <w:t>~</w:t>
            </w:r>
            <w:proofErr w:type="gramStart"/>
            <w:r>
              <w:rPr>
                <w:rStyle w:val="HTMLCode"/>
                <w:rFonts w:ascii="Consolas" w:hAnsi="Consolas"/>
                <w:color w:val="222222"/>
                <w:sz w:val="24"/>
                <w:szCs w:val="24"/>
              </w:rPr>
              <w:t>/.</w:t>
            </w:r>
            <w:proofErr w:type="spellStart"/>
            <w:r>
              <w:rPr>
                <w:rStyle w:val="HTMLCode"/>
                <w:rFonts w:ascii="Consolas" w:hAnsi="Consolas"/>
                <w:color w:val="222222"/>
                <w:sz w:val="24"/>
                <w:szCs w:val="24"/>
              </w:rPr>
              <w:t>dockercfg</w:t>
            </w:r>
            <w:proofErr w:type="spellEnd"/>
            <w:proofErr w:type="gramEnd"/>
            <w:r>
              <w:rPr>
                <w:rFonts w:ascii="Open Sans" w:hAnsi="Open Sans" w:cs="Open Sans"/>
                <w:color w:val="222222"/>
              </w:rPr>
              <w:t> file</w:t>
            </w:r>
          </w:p>
        </w:tc>
      </w:tr>
      <w:tr w:rsidR="00CA4044" w14:paraId="3F5A7543" w14:textId="77777777" w:rsidTr="00CA4044">
        <w:trPr>
          <w:trHeight w:val="229"/>
        </w:trPr>
        <w:tc>
          <w:tcPr>
            <w:tcW w:w="0" w:type="auto"/>
            <w:tcBorders>
              <w:top w:val="single" w:sz="6" w:space="0" w:color="DEE2E6"/>
            </w:tcBorders>
            <w:shd w:val="clear" w:color="auto" w:fill="FFFFFF"/>
            <w:hideMark/>
          </w:tcPr>
          <w:p w14:paraId="5C857E4B"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dockerconfigjson</w:t>
            </w:r>
            <w:proofErr w:type="spellEnd"/>
          </w:p>
        </w:tc>
        <w:tc>
          <w:tcPr>
            <w:tcW w:w="0" w:type="auto"/>
            <w:tcBorders>
              <w:top w:val="single" w:sz="6" w:space="0" w:color="DEE2E6"/>
            </w:tcBorders>
            <w:shd w:val="clear" w:color="auto" w:fill="FFFFFF"/>
            <w:hideMark/>
          </w:tcPr>
          <w:p w14:paraId="084AF9B6" w14:textId="77777777" w:rsidR="00CA4044" w:rsidRDefault="00CA4044">
            <w:pPr>
              <w:rPr>
                <w:rFonts w:ascii="Open Sans" w:hAnsi="Open Sans" w:cs="Open Sans"/>
                <w:color w:val="222222"/>
              </w:rPr>
            </w:pPr>
            <w:r>
              <w:rPr>
                <w:rFonts w:ascii="Open Sans" w:hAnsi="Open Sans" w:cs="Open Sans"/>
                <w:color w:val="222222"/>
              </w:rPr>
              <w:t>serialized </w:t>
            </w:r>
            <w:r>
              <w:rPr>
                <w:rStyle w:val="HTMLCode"/>
                <w:rFonts w:ascii="Consolas" w:hAnsi="Consolas"/>
                <w:color w:val="222222"/>
                <w:sz w:val="24"/>
                <w:szCs w:val="24"/>
              </w:rPr>
              <w:t>~/.docker/</w:t>
            </w:r>
            <w:proofErr w:type="spellStart"/>
            <w:r>
              <w:rPr>
                <w:rStyle w:val="HTMLCode"/>
                <w:rFonts w:ascii="Consolas" w:hAnsi="Consolas"/>
                <w:color w:val="222222"/>
                <w:sz w:val="24"/>
                <w:szCs w:val="24"/>
              </w:rPr>
              <w:t>config.json</w:t>
            </w:r>
            <w:proofErr w:type="spellEnd"/>
            <w:r>
              <w:rPr>
                <w:rFonts w:ascii="Open Sans" w:hAnsi="Open Sans" w:cs="Open Sans"/>
                <w:color w:val="222222"/>
              </w:rPr>
              <w:t> file</w:t>
            </w:r>
          </w:p>
        </w:tc>
      </w:tr>
      <w:tr w:rsidR="00CA4044" w14:paraId="2628069E" w14:textId="77777777" w:rsidTr="00CA4044">
        <w:trPr>
          <w:trHeight w:val="241"/>
        </w:trPr>
        <w:tc>
          <w:tcPr>
            <w:tcW w:w="0" w:type="auto"/>
            <w:tcBorders>
              <w:top w:val="single" w:sz="6" w:space="0" w:color="DEE2E6"/>
            </w:tcBorders>
            <w:shd w:val="clear" w:color="auto" w:fill="FFFFFF"/>
            <w:hideMark/>
          </w:tcPr>
          <w:p w14:paraId="0C516362" w14:textId="77777777" w:rsidR="00CA4044" w:rsidRDefault="00CA4044">
            <w:pPr>
              <w:rPr>
                <w:rFonts w:ascii="Open Sans" w:hAnsi="Open Sans" w:cs="Open Sans"/>
                <w:color w:val="222222"/>
              </w:rPr>
            </w:pPr>
            <w:r>
              <w:rPr>
                <w:rStyle w:val="HTMLCode"/>
                <w:rFonts w:ascii="Consolas" w:hAnsi="Consolas"/>
                <w:color w:val="222222"/>
                <w:sz w:val="24"/>
                <w:szCs w:val="24"/>
              </w:rPr>
              <w:t>kubernetes.io/basic-auth</w:t>
            </w:r>
          </w:p>
        </w:tc>
        <w:tc>
          <w:tcPr>
            <w:tcW w:w="0" w:type="auto"/>
            <w:tcBorders>
              <w:top w:val="single" w:sz="6" w:space="0" w:color="DEE2E6"/>
            </w:tcBorders>
            <w:shd w:val="clear" w:color="auto" w:fill="FFFFFF"/>
            <w:hideMark/>
          </w:tcPr>
          <w:p w14:paraId="295E6A7D" w14:textId="77777777" w:rsidR="00CA4044" w:rsidRDefault="00CA4044">
            <w:pPr>
              <w:rPr>
                <w:rFonts w:ascii="Open Sans" w:hAnsi="Open Sans" w:cs="Open Sans"/>
                <w:color w:val="222222"/>
              </w:rPr>
            </w:pPr>
            <w:r>
              <w:rPr>
                <w:rFonts w:ascii="Open Sans" w:hAnsi="Open Sans" w:cs="Open Sans"/>
                <w:color w:val="222222"/>
              </w:rPr>
              <w:t>credentials for basic authentication</w:t>
            </w:r>
          </w:p>
        </w:tc>
      </w:tr>
      <w:tr w:rsidR="00CA4044" w14:paraId="34B222D6" w14:textId="77777777" w:rsidTr="00CA4044">
        <w:trPr>
          <w:trHeight w:val="229"/>
        </w:trPr>
        <w:tc>
          <w:tcPr>
            <w:tcW w:w="0" w:type="auto"/>
            <w:tcBorders>
              <w:top w:val="single" w:sz="6" w:space="0" w:color="DEE2E6"/>
            </w:tcBorders>
            <w:shd w:val="clear" w:color="auto" w:fill="FFFFFF"/>
            <w:hideMark/>
          </w:tcPr>
          <w:p w14:paraId="6892A0A1" w14:textId="77777777" w:rsidR="00CA4044" w:rsidRDefault="00CA4044">
            <w:pPr>
              <w:rPr>
                <w:rFonts w:ascii="Open Sans" w:hAnsi="Open Sans" w:cs="Open Sans"/>
                <w:color w:val="222222"/>
              </w:rPr>
            </w:pPr>
            <w:r>
              <w:rPr>
                <w:rStyle w:val="HTMLCode"/>
                <w:rFonts w:ascii="Consolas" w:hAnsi="Consolas"/>
                <w:color w:val="222222"/>
                <w:sz w:val="24"/>
                <w:szCs w:val="24"/>
              </w:rPr>
              <w:t>kubernetes.io/ssh-auth</w:t>
            </w:r>
          </w:p>
        </w:tc>
        <w:tc>
          <w:tcPr>
            <w:tcW w:w="0" w:type="auto"/>
            <w:tcBorders>
              <w:top w:val="single" w:sz="6" w:space="0" w:color="DEE2E6"/>
            </w:tcBorders>
            <w:shd w:val="clear" w:color="auto" w:fill="FFFFFF"/>
            <w:hideMark/>
          </w:tcPr>
          <w:p w14:paraId="5C293A65" w14:textId="77777777" w:rsidR="00CA4044" w:rsidRDefault="00CA4044">
            <w:pPr>
              <w:rPr>
                <w:rFonts w:ascii="Open Sans" w:hAnsi="Open Sans" w:cs="Open Sans"/>
                <w:color w:val="222222"/>
              </w:rPr>
            </w:pPr>
            <w:r>
              <w:rPr>
                <w:rFonts w:ascii="Open Sans" w:hAnsi="Open Sans" w:cs="Open Sans"/>
                <w:color w:val="222222"/>
              </w:rPr>
              <w:t>credentials for SSH authentication</w:t>
            </w:r>
          </w:p>
        </w:tc>
      </w:tr>
      <w:tr w:rsidR="00CA4044" w14:paraId="50E2AB35" w14:textId="77777777" w:rsidTr="00CA4044">
        <w:trPr>
          <w:trHeight w:val="241"/>
        </w:trPr>
        <w:tc>
          <w:tcPr>
            <w:tcW w:w="0" w:type="auto"/>
            <w:tcBorders>
              <w:top w:val="single" w:sz="6" w:space="0" w:color="DEE2E6"/>
            </w:tcBorders>
            <w:shd w:val="clear" w:color="auto" w:fill="FFFFFF"/>
            <w:hideMark/>
          </w:tcPr>
          <w:p w14:paraId="30EF4608"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tls</w:t>
            </w:r>
            <w:proofErr w:type="spellEnd"/>
          </w:p>
        </w:tc>
        <w:tc>
          <w:tcPr>
            <w:tcW w:w="0" w:type="auto"/>
            <w:tcBorders>
              <w:top w:val="single" w:sz="6" w:space="0" w:color="DEE2E6"/>
            </w:tcBorders>
            <w:shd w:val="clear" w:color="auto" w:fill="FFFFFF"/>
            <w:hideMark/>
          </w:tcPr>
          <w:p w14:paraId="665E7606" w14:textId="77777777" w:rsidR="00CA4044" w:rsidRDefault="00CA4044">
            <w:pPr>
              <w:rPr>
                <w:rFonts w:ascii="Open Sans" w:hAnsi="Open Sans" w:cs="Open Sans"/>
                <w:color w:val="222222"/>
              </w:rPr>
            </w:pPr>
            <w:r>
              <w:rPr>
                <w:rFonts w:ascii="Open Sans" w:hAnsi="Open Sans" w:cs="Open Sans"/>
                <w:color w:val="222222"/>
              </w:rPr>
              <w:t>data for a TLS client or server</w:t>
            </w:r>
          </w:p>
        </w:tc>
      </w:tr>
      <w:tr w:rsidR="00CA4044" w14:paraId="34A45D63" w14:textId="77777777" w:rsidTr="00CA4044">
        <w:trPr>
          <w:trHeight w:val="229"/>
        </w:trPr>
        <w:tc>
          <w:tcPr>
            <w:tcW w:w="0" w:type="auto"/>
            <w:tcBorders>
              <w:top w:val="single" w:sz="6" w:space="0" w:color="DEE2E6"/>
            </w:tcBorders>
            <w:shd w:val="clear" w:color="auto" w:fill="FFFFFF"/>
            <w:hideMark/>
          </w:tcPr>
          <w:p w14:paraId="22CEE0BB" w14:textId="77777777" w:rsidR="00CA4044" w:rsidRDefault="00CA4044">
            <w:pPr>
              <w:rPr>
                <w:rFonts w:ascii="Open Sans" w:hAnsi="Open Sans" w:cs="Open Sans"/>
                <w:color w:val="222222"/>
              </w:rPr>
            </w:pPr>
            <w:r>
              <w:rPr>
                <w:rStyle w:val="HTMLCode"/>
                <w:rFonts w:ascii="Consolas" w:hAnsi="Consolas"/>
                <w:color w:val="222222"/>
                <w:sz w:val="24"/>
                <w:szCs w:val="24"/>
              </w:rPr>
              <w:lastRenderedPageBreak/>
              <w:t>bootstrap.kubernetes.io/token</w:t>
            </w:r>
          </w:p>
        </w:tc>
        <w:tc>
          <w:tcPr>
            <w:tcW w:w="0" w:type="auto"/>
            <w:tcBorders>
              <w:top w:val="single" w:sz="6" w:space="0" w:color="DEE2E6"/>
            </w:tcBorders>
            <w:shd w:val="clear" w:color="auto" w:fill="FFFFFF"/>
            <w:hideMark/>
          </w:tcPr>
          <w:p w14:paraId="75901C8E" w14:textId="77777777" w:rsidR="00CA4044" w:rsidRDefault="00CA4044">
            <w:pPr>
              <w:rPr>
                <w:rFonts w:ascii="Open Sans" w:hAnsi="Open Sans" w:cs="Open Sans"/>
                <w:color w:val="222222"/>
              </w:rPr>
            </w:pPr>
            <w:r>
              <w:rPr>
                <w:rFonts w:ascii="Open Sans" w:hAnsi="Open Sans" w:cs="Open Sans"/>
                <w:color w:val="222222"/>
              </w:rPr>
              <w:t>bootstrap token data</w:t>
            </w:r>
          </w:p>
        </w:tc>
      </w:tr>
    </w:tbl>
    <w:p w14:paraId="3F9EB4E5" w14:textId="77777777" w:rsidR="00CA4044" w:rsidRDefault="00CA4044" w:rsidP="00CA4044">
      <w:pPr>
        <w:pStyle w:val="NormalWeb"/>
        <w:shd w:val="clear" w:color="auto" w:fill="FFFFFF"/>
        <w:spacing w:before="0" w:beforeAutospacing="0"/>
        <w:rPr>
          <w:rFonts w:ascii="Open Sans" w:hAnsi="Open Sans" w:cs="Open Sans"/>
          <w:color w:val="222222"/>
        </w:rPr>
      </w:pPr>
    </w:p>
    <w:p w14:paraId="08BF2C16" w14:textId="77777777" w:rsidR="00CA4044" w:rsidRDefault="00CA4044" w:rsidP="00FF39D8">
      <w:pPr>
        <w:pStyle w:val="NormalWeb"/>
        <w:shd w:val="clear" w:color="auto" w:fill="FFFFFF"/>
        <w:spacing w:before="0" w:beforeAutospacing="0" w:after="240" w:afterAutospacing="0"/>
        <w:rPr>
          <w:rFonts w:ascii="Segoe UI" w:hAnsi="Segoe UI" w:cs="Segoe UI"/>
          <w:color w:val="1F2328"/>
        </w:rPr>
      </w:pPr>
    </w:p>
    <w:p w14:paraId="615641EF" w14:textId="3D103025" w:rsidR="005917D8" w:rsidRPr="007A199B" w:rsidRDefault="009D1934" w:rsidP="007A199B">
      <w:pPr>
        <w:pStyle w:val="Heading1"/>
        <w:rPr>
          <w:rFonts w:asciiTheme="minorHAnsi" w:eastAsia="Arial" w:hAnsiTheme="minorHAnsi" w:cstheme="minorHAnsi"/>
          <w:color w:val="E36C0A" w:themeColor="accent6" w:themeShade="BF"/>
        </w:rPr>
      </w:pPr>
      <w:bookmarkStart w:id="5" w:name="_Toc159667214"/>
      <w:r>
        <w:rPr>
          <w:rFonts w:asciiTheme="minorHAnsi" w:eastAsia="Arial" w:hAnsiTheme="minorHAnsi" w:cstheme="minorHAnsi"/>
          <w:color w:val="E36C0A" w:themeColor="accent6" w:themeShade="BF"/>
        </w:rPr>
        <w:t>CERTIFICATE WITH K8 SECRET</w:t>
      </w:r>
      <w:r w:rsidR="007A199B" w:rsidRPr="007A199B">
        <w:rPr>
          <w:rFonts w:asciiTheme="minorHAnsi" w:eastAsia="Arial" w:hAnsiTheme="minorHAnsi" w:cstheme="minorHAnsi"/>
          <w:color w:val="E36C0A" w:themeColor="accent6" w:themeShade="BF"/>
        </w:rPr>
        <w:t xml:space="preserve"> SAMPLE ARCHITECTURE</w:t>
      </w:r>
      <w:bookmarkEnd w:id="5"/>
    </w:p>
    <w:p w14:paraId="2FD6C95C" w14:textId="77777777" w:rsidR="007A199B" w:rsidRDefault="007A199B">
      <w:pPr>
        <w:spacing w:before="5" w:line="180" w:lineRule="exact"/>
        <w:rPr>
          <w:rFonts w:ascii="Arial" w:hAnsi="Arial" w:cs="Arial"/>
          <w:color w:val="0D0D0D"/>
          <w:sz w:val="24"/>
          <w:szCs w:val="24"/>
          <w:shd w:val="clear" w:color="auto" w:fill="FFFFFF"/>
        </w:rPr>
      </w:pPr>
    </w:p>
    <w:p w14:paraId="4C9FCEA0" w14:textId="6339967D" w:rsidR="009D1934" w:rsidRDefault="009D1934" w:rsidP="009D1934">
      <w:pPr>
        <w:pStyle w:val="NormalWeb"/>
      </w:pPr>
      <w:r>
        <w:rPr>
          <w:noProof/>
        </w:rPr>
        <w:drawing>
          <wp:inline distT="0" distB="0" distL="0" distR="0" wp14:anchorId="69326028" wp14:editId="0819712C">
            <wp:extent cx="6197600" cy="3321050"/>
            <wp:effectExtent l="0" t="0" r="0" b="0"/>
            <wp:docPr id="151742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7600" cy="3321050"/>
                    </a:xfrm>
                    <a:prstGeom prst="rect">
                      <a:avLst/>
                    </a:prstGeom>
                    <a:noFill/>
                    <a:ln>
                      <a:noFill/>
                    </a:ln>
                  </pic:spPr>
                </pic:pic>
              </a:graphicData>
            </a:graphic>
          </wp:inline>
        </w:drawing>
      </w:r>
    </w:p>
    <w:p w14:paraId="4D9336F9" w14:textId="0620FFD6" w:rsidR="00FF39D8" w:rsidRPr="007A199B" w:rsidRDefault="00FF39D8" w:rsidP="00FF39D8">
      <w:pPr>
        <w:shd w:val="clear" w:color="auto" w:fill="FFFFFF"/>
        <w:spacing w:before="100" w:beforeAutospacing="1" w:after="100" w:afterAutospacing="1"/>
        <w:rPr>
          <w:rFonts w:ascii="Arial" w:hAnsi="Arial" w:cs="Arial"/>
          <w:color w:val="1F1F1F"/>
          <w:sz w:val="24"/>
          <w:szCs w:val="24"/>
        </w:rPr>
      </w:pPr>
    </w:p>
    <w:p w14:paraId="007D89D6" w14:textId="77777777" w:rsidR="007A199B" w:rsidRDefault="007A199B">
      <w:pPr>
        <w:spacing w:before="5" w:line="180" w:lineRule="exact"/>
        <w:rPr>
          <w:rFonts w:ascii="Arial" w:hAnsi="Arial" w:cs="Arial"/>
          <w:color w:val="0D0D0D"/>
          <w:sz w:val="24"/>
          <w:szCs w:val="24"/>
          <w:shd w:val="clear" w:color="auto" w:fill="FFFFFF"/>
        </w:rPr>
      </w:pPr>
    </w:p>
    <w:p w14:paraId="2B63139D" w14:textId="77777777" w:rsidR="00427717" w:rsidRPr="00427717" w:rsidRDefault="00427717" w:rsidP="00427717">
      <w:pPr>
        <w:pStyle w:val="Heading1"/>
        <w:spacing w:after="0"/>
        <w:rPr>
          <w:rFonts w:asciiTheme="minorHAnsi" w:eastAsia="Arial" w:hAnsiTheme="minorHAnsi" w:cstheme="minorHAnsi"/>
          <w:color w:val="E36C0A" w:themeColor="accent6" w:themeShade="BF"/>
        </w:rPr>
      </w:pPr>
      <w:bookmarkStart w:id="6" w:name="_Toc159667215"/>
      <w:r w:rsidRPr="00427717">
        <w:rPr>
          <w:rFonts w:asciiTheme="minorHAnsi" w:eastAsia="Arial" w:hAnsiTheme="minorHAnsi" w:cstheme="minorHAnsi"/>
          <w:color w:val="E36C0A" w:themeColor="accent6" w:themeShade="BF"/>
        </w:rPr>
        <w:t>Azure Well-Architected Framework review - Azure Application Gateway v2</w:t>
      </w:r>
      <w:bookmarkEnd w:id="6"/>
    </w:p>
    <w:p w14:paraId="3837CEBC" w14:textId="2485AEBC" w:rsidR="00427717" w:rsidRPr="00427717" w:rsidRDefault="00427717" w:rsidP="00427717">
      <w:pPr>
        <w:pStyle w:val="Heading2"/>
        <w:shd w:val="clear" w:color="auto" w:fill="FFFFFF"/>
        <w:spacing w:before="480" w:after="180"/>
        <w:rPr>
          <w:rFonts w:ascii="Segoe UI" w:hAnsi="Segoe UI" w:cs="Segoe UI"/>
          <w:color w:val="FF0000"/>
        </w:rPr>
      </w:pPr>
      <w:bookmarkStart w:id="7" w:name="_Toc159667216"/>
      <w:r w:rsidRPr="00427717">
        <w:rPr>
          <w:rFonts w:ascii="Segoe UI" w:hAnsi="Segoe UI" w:cs="Segoe UI"/>
          <w:color w:val="FF0000"/>
        </w:rPr>
        <w:t>Reliability</w:t>
      </w:r>
      <w:bookmarkEnd w:id="7"/>
    </w:p>
    <w:p w14:paraId="5002E3EE"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In the cloud, we acknowledge that failures happen. Instead of trying to prevent failures altogether, the goal is to minimize the effects of a single failing component. Use the following information to minimize failed instances.</w:t>
      </w:r>
    </w:p>
    <w:p w14:paraId="19EEEEF0" w14:textId="28A7D08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8" w:name="_Toc159667217"/>
      <w:r>
        <w:rPr>
          <w:rFonts w:ascii="Segoe UI" w:hAnsi="Segoe UI" w:cs="Segoe UI"/>
          <w:color w:val="161616"/>
        </w:rPr>
        <w:t>Design checklist</w:t>
      </w:r>
      <w:bookmarkEnd w:id="8"/>
    </w:p>
    <w:p w14:paraId="7E513FFB"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As you make design choices for Application Gateway, review the </w:t>
      </w:r>
      <w:hyperlink r:id="rId23" w:history="1">
        <w:r>
          <w:rPr>
            <w:rStyle w:val="Hyperlink"/>
            <w:rFonts w:ascii="Segoe UI" w:eastAsiaTheme="minorEastAsia" w:hAnsi="Segoe UI" w:cs="Segoe UI"/>
          </w:rPr>
          <w:t>Reliability design principles</w:t>
        </w:r>
      </w:hyperlink>
      <w:r>
        <w:rPr>
          <w:rFonts w:ascii="Segoe UI" w:hAnsi="Segoe UI" w:cs="Segoe UI"/>
          <w:color w:val="161616"/>
        </w:rPr>
        <w:t>.</w:t>
      </w:r>
    </w:p>
    <w:p w14:paraId="0E107560"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Deploy the instances in a </w:t>
      </w:r>
      <w:hyperlink r:id="rId24" w:history="1">
        <w:r>
          <w:rPr>
            <w:rStyle w:val="Hyperlink"/>
            <w:rFonts w:ascii="Segoe UI" w:eastAsiaTheme="minorEastAsia" w:hAnsi="Segoe UI" w:cs="Segoe UI"/>
          </w:rPr>
          <w:t>zone-aware configuration</w:t>
        </w:r>
      </w:hyperlink>
      <w:r>
        <w:rPr>
          <w:rFonts w:ascii="Segoe UI" w:hAnsi="Segoe UI" w:cs="Segoe UI"/>
          <w:color w:val="161616"/>
        </w:rPr>
        <w:t>, where available.</w:t>
      </w:r>
    </w:p>
    <w:p w14:paraId="28739AA6"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Application Gateway with Web Application Firewall (WAF) within a virtual network to protect inbound </w:t>
      </w:r>
      <w:r>
        <w:rPr>
          <w:rStyle w:val="HTMLCode"/>
          <w:rFonts w:ascii="Consolas" w:eastAsiaTheme="minorEastAsia" w:hAnsi="Consolas"/>
          <w:color w:val="161616"/>
        </w:rPr>
        <w:t>HTTP/S</w:t>
      </w:r>
      <w:r>
        <w:rPr>
          <w:rFonts w:ascii="Segoe UI" w:hAnsi="Segoe UI" w:cs="Segoe UI"/>
          <w:color w:val="161616"/>
        </w:rPr>
        <w:t> traffic from the Internet.</w:t>
      </w:r>
    </w:p>
    <w:p w14:paraId="7600A3AD"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lastRenderedPageBreak/>
        <w:t>In new deployments, use Azure Application Gateway v2 unless there is a compelling reason to use Azure Application Gateway v1.</w:t>
      </w:r>
    </w:p>
    <w:p w14:paraId="119407BB"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Plan for rule updates</w:t>
      </w:r>
    </w:p>
    <w:p w14:paraId="76F9495A"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health probes to detect backend unavailability</w:t>
      </w:r>
    </w:p>
    <w:p w14:paraId="547FF948"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Review the impact of the interval and threshold settings on health probes</w:t>
      </w:r>
    </w:p>
    <w:p w14:paraId="4C8B1519"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Verify downstream dependencies through health endpoints</w:t>
      </w:r>
    </w:p>
    <w:p w14:paraId="6E5841F6" w14:textId="7196C188" w:rsidR="00427717" w:rsidRPr="00427717" w:rsidRDefault="00427717" w:rsidP="00427717">
      <w:pPr>
        <w:pStyle w:val="Heading2"/>
        <w:shd w:val="clear" w:color="auto" w:fill="FFFFFF"/>
        <w:spacing w:before="480" w:after="180"/>
        <w:rPr>
          <w:rFonts w:ascii="Segoe UI" w:hAnsi="Segoe UI" w:cs="Segoe UI"/>
          <w:color w:val="FF0000"/>
        </w:rPr>
      </w:pPr>
      <w:bookmarkStart w:id="9" w:name="_Toc159667218"/>
      <w:r w:rsidRPr="00427717">
        <w:rPr>
          <w:rFonts w:ascii="Segoe UI" w:hAnsi="Segoe UI" w:cs="Segoe UI"/>
          <w:color w:val="FF0000"/>
        </w:rPr>
        <w:t>Security</w:t>
      </w:r>
      <w:bookmarkEnd w:id="9"/>
    </w:p>
    <w:p w14:paraId="4AE75B66"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 xml:space="preserve">Security is one of the most important aspects of any architecture. Application Gateway provides features to employ both the principle of least privilege and </w:t>
      </w:r>
      <w:proofErr w:type="spellStart"/>
      <w:r>
        <w:rPr>
          <w:rFonts w:ascii="Segoe UI" w:hAnsi="Segoe UI" w:cs="Segoe UI"/>
          <w:color w:val="161616"/>
        </w:rPr>
        <w:t>defense</w:t>
      </w:r>
      <w:proofErr w:type="spellEnd"/>
      <w:r>
        <w:rPr>
          <w:rFonts w:ascii="Segoe UI" w:hAnsi="Segoe UI" w:cs="Segoe UI"/>
          <w:color w:val="161616"/>
        </w:rPr>
        <w:t>-in-</w:t>
      </w:r>
      <w:proofErr w:type="spellStart"/>
      <w:r>
        <w:rPr>
          <w:rFonts w:ascii="Segoe UI" w:hAnsi="Segoe UI" w:cs="Segoe UI"/>
          <w:color w:val="161616"/>
        </w:rPr>
        <w:t>defense</w:t>
      </w:r>
      <w:proofErr w:type="spellEnd"/>
      <w:r>
        <w:rPr>
          <w:rFonts w:ascii="Segoe UI" w:hAnsi="Segoe UI" w:cs="Segoe UI"/>
          <w:color w:val="161616"/>
        </w:rPr>
        <w:t>. We recommend you review the </w:t>
      </w:r>
      <w:hyperlink r:id="rId25" w:history="1">
        <w:r>
          <w:rPr>
            <w:rStyle w:val="Hyperlink"/>
            <w:rFonts w:ascii="Segoe UI" w:eastAsiaTheme="minorEastAsia" w:hAnsi="Segoe UI" w:cs="Segoe UI"/>
          </w:rPr>
          <w:t>Security design principles</w:t>
        </w:r>
      </w:hyperlink>
      <w:r>
        <w:rPr>
          <w:rFonts w:ascii="Segoe UI" w:hAnsi="Segoe UI" w:cs="Segoe UI"/>
          <w:color w:val="161616"/>
        </w:rPr>
        <w:t>.</w:t>
      </w:r>
    </w:p>
    <w:p w14:paraId="28AA3A96" w14:textId="7777777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10" w:name="_Toc159667219"/>
      <w:r>
        <w:rPr>
          <w:rFonts w:ascii="Segoe UI" w:hAnsi="Segoe UI" w:cs="Segoe UI"/>
          <w:color w:val="161616"/>
        </w:rPr>
        <w:t>Design checklist</w:t>
      </w:r>
      <w:bookmarkEnd w:id="10"/>
    </w:p>
    <w:p w14:paraId="259660DD"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Set up a TLS policy for enhanced security</w:t>
      </w:r>
    </w:p>
    <w:p w14:paraId="150EC5FF"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 xml:space="preserve">Use </w:t>
      </w:r>
      <w:proofErr w:type="spellStart"/>
      <w:r>
        <w:rPr>
          <w:rFonts w:ascii="Segoe UI" w:hAnsi="Segoe UI" w:cs="Segoe UI"/>
          <w:color w:val="161616"/>
        </w:rPr>
        <w:t>AppGateway</w:t>
      </w:r>
      <w:proofErr w:type="spellEnd"/>
      <w:r>
        <w:rPr>
          <w:rFonts w:ascii="Segoe UI" w:hAnsi="Segoe UI" w:cs="Segoe UI"/>
          <w:color w:val="161616"/>
        </w:rPr>
        <w:t xml:space="preserve"> for TLS termination</w:t>
      </w:r>
    </w:p>
    <w:p w14:paraId="72CE7497"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Azure Key Vault to store TLS certificates</w:t>
      </w:r>
    </w:p>
    <w:p w14:paraId="755BC475"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When re-encrypting backend traffic, ensure the backend server certificate contains both the root and intermediate Certificate Authorities (CAs)</w:t>
      </w:r>
    </w:p>
    <w:p w14:paraId="5C8CA33B"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an appropriate DNS server for backend pool resources</w:t>
      </w:r>
    </w:p>
    <w:p w14:paraId="1A5EE979"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Comply with all NSG restrictions for Application Gateway</w:t>
      </w:r>
    </w:p>
    <w:p w14:paraId="462F9508"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Refrain from using UDRs on the Application Gateway subnet</w:t>
      </w:r>
    </w:p>
    <w:p w14:paraId="2A753816"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Be aware of Application Gateway capacity changes when enabling WAF</w:t>
      </w:r>
    </w:p>
    <w:p w14:paraId="660C126A" w14:textId="77777777" w:rsidR="00427717" w:rsidRDefault="00427717" w:rsidP="00427717">
      <w:pPr>
        <w:shd w:val="clear" w:color="auto" w:fill="FFFFFF"/>
        <w:rPr>
          <w:rFonts w:ascii="Segoe UI" w:hAnsi="Segoe UI" w:cs="Segoe UI"/>
          <w:color w:val="161616"/>
        </w:rPr>
      </w:pPr>
    </w:p>
    <w:p w14:paraId="7674167F"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11" w:name="_Toc159667220"/>
      <w:r w:rsidRPr="00427717">
        <w:rPr>
          <w:rFonts w:ascii="Segoe UI" w:hAnsi="Segoe UI" w:cs="Segoe UI"/>
          <w:color w:val="FF0000"/>
        </w:rPr>
        <w:t>Cost optimization</w:t>
      </w:r>
      <w:bookmarkEnd w:id="11"/>
    </w:p>
    <w:p w14:paraId="5E9002D1"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Cost optimization is about looking at ways to reduce unnecessary expenses and improve operational efficiencies. We recommend you review the </w:t>
      </w:r>
      <w:hyperlink r:id="rId26" w:history="1">
        <w:r>
          <w:rPr>
            <w:rStyle w:val="Hyperlink"/>
            <w:rFonts w:ascii="Segoe UI" w:eastAsiaTheme="minorEastAsia" w:hAnsi="Segoe UI" w:cs="Segoe UI"/>
          </w:rPr>
          <w:t>Cost optimization design principles</w:t>
        </w:r>
      </w:hyperlink>
      <w:r>
        <w:rPr>
          <w:rFonts w:ascii="Segoe UI" w:hAnsi="Segoe UI" w:cs="Segoe UI"/>
          <w:color w:val="161616"/>
        </w:rPr>
        <w:t>.</w:t>
      </w:r>
    </w:p>
    <w:p w14:paraId="55C8EF5B" w14:textId="77777777" w:rsidR="00427717" w:rsidRDefault="00427717" w:rsidP="00427717">
      <w:pPr>
        <w:pStyle w:val="Heading3"/>
        <w:shd w:val="clear" w:color="auto" w:fill="FFFFFF"/>
        <w:spacing w:before="450" w:after="270"/>
        <w:rPr>
          <w:rFonts w:ascii="Segoe UI" w:hAnsi="Segoe UI" w:cs="Segoe UI"/>
          <w:color w:val="161616"/>
        </w:rPr>
      </w:pPr>
      <w:bookmarkStart w:id="12" w:name="_Toc159667221"/>
      <w:r>
        <w:rPr>
          <w:rFonts w:ascii="Segoe UI" w:hAnsi="Segoe UI" w:cs="Segoe UI"/>
          <w:color w:val="161616"/>
        </w:rPr>
        <w:t>Design checklist</w:t>
      </w:r>
      <w:bookmarkEnd w:id="12"/>
    </w:p>
    <w:p w14:paraId="18935153"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Familiarize yourself with Application Gateway pricing</w:t>
      </w:r>
    </w:p>
    <w:p w14:paraId="66A399C4"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underutilized resources</w:t>
      </w:r>
    </w:p>
    <w:p w14:paraId="2D4EF26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Stop Application Gateway instances that are not in use</w:t>
      </w:r>
    </w:p>
    <w:p w14:paraId="48B56EF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Have a scale-in and scale-out policy</w:t>
      </w:r>
    </w:p>
    <w:p w14:paraId="736E0F7B"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consumption metrics across different parameters</w:t>
      </w:r>
    </w:p>
    <w:p w14:paraId="5A2F1D7E" w14:textId="77777777" w:rsidR="00427717" w:rsidRDefault="00427717" w:rsidP="00427717">
      <w:pPr>
        <w:pStyle w:val="Heading2"/>
        <w:shd w:val="clear" w:color="auto" w:fill="FFFFFF"/>
        <w:spacing w:before="480" w:after="180"/>
        <w:rPr>
          <w:rFonts w:ascii="Segoe UI" w:hAnsi="Segoe UI" w:cs="Segoe UI"/>
          <w:color w:val="161616"/>
        </w:rPr>
      </w:pPr>
      <w:bookmarkStart w:id="13" w:name="_Toc159667222"/>
      <w:r>
        <w:rPr>
          <w:rFonts w:ascii="Segoe UI" w:hAnsi="Segoe UI" w:cs="Segoe UI"/>
          <w:color w:val="161616"/>
        </w:rPr>
        <w:t>Operational excellence</w:t>
      </w:r>
      <w:bookmarkEnd w:id="13"/>
    </w:p>
    <w:p w14:paraId="5C8B45BC"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Monitoring and diagnostics are crucial for ensuring operational excellence of your Application Gateway and the web applications or backends behind the gateway. You can not only measure performance statistics but also use metrics to troubleshoot and remediate issues quickly. We recommend you review the </w:t>
      </w:r>
      <w:hyperlink r:id="rId27" w:history="1">
        <w:r>
          <w:rPr>
            <w:rStyle w:val="Hyperlink"/>
            <w:rFonts w:ascii="Segoe UI" w:eastAsiaTheme="minorEastAsia" w:hAnsi="Segoe UI" w:cs="Segoe UI"/>
          </w:rPr>
          <w:t>Operational Excellence design principles</w:t>
        </w:r>
      </w:hyperlink>
      <w:r>
        <w:rPr>
          <w:rFonts w:ascii="Segoe UI" w:hAnsi="Segoe UI" w:cs="Segoe UI"/>
          <w:color w:val="161616"/>
        </w:rPr>
        <w:t>.</w:t>
      </w:r>
    </w:p>
    <w:p w14:paraId="65FF2AC4" w14:textId="77777777" w:rsidR="00427717" w:rsidRDefault="00427717" w:rsidP="00427717">
      <w:pPr>
        <w:pStyle w:val="Heading3"/>
        <w:shd w:val="clear" w:color="auto" w:fill="FFFFFF"/>
        <w:spacing w:before="450" w:after="270"/>
        <w:rPr>
          <w:rFonts w:ascii="Segoe UI" w:hAnsi="Segoe UI" w:cs="Segoe UI"/>
          <w:color w:val="161616"/>
        </w:rPr>
      </w:pPr>
      <w:bookmarkStart w:id="14" w:name="_Toc159667223"/>
      <w:r>
        <w:rPr>
          <w:rFonts w:ascii="Segoe UI" w:hAnsi="Segoe UI" w:cs="Segoe UI"/>
          <w:color w:val="161616"/>
        </w:rPr>
        <w:lastRenderedPageBreak/>
        <w:t>Design checklist</w:t>
      </w:r>
      <w:bookmarkEnd w:id="14"/>
    </w:p>
    <w:p w14:paraId="0918898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capacity metrics</w:t>
      </w:r>
    </w:p>
    <w:p w14:paraId="0D5FEDB6"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Enable diagnostics on Application Gateway and Web Application Firewall (WAF)</w:t>
      </w:r>
    </w:p>
    <w:p w14:paraId="342F1C69"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Use Azure Monitor Network Insights</w:t>
      </w:r>
    </w:p>
    <w:p w14:paraId="0E61B1F4"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Match timeout settings with the backend application</w:t>
      </w:r>
    </w:p>
    <w:p w14:paraId="54F48DE5"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Key Vault configuration issues using Azure Advisor</w:t>
      </w:r>
    </w:p>
    <w:p w14:paraId="44F4632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Configure and monitor SNAT port limitations</w:t>
      </w:r>
    </w:p>
    <w:p w14:paraId="6E8BDA21"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Consider SNAT port limitations in your design</w:t>
      </w:r>
    </w:p>
    <w:p w14:paraId="272B9E8B"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15" w:name="_Toc159667224"/>
      <w:r w:rsidRPr="00427717">
        <w:rPr>
          <w:rFonts w:ascii="Segoe UI" w:hAnsi="Segoe UI" w:cs="Segoe UI"/>
          <w:color w:val="FF0000"/>
        </w:rPr>
        <w:t>Performance efficiency</w:t>
      </w:r>
      <w:bookmarkEnd w:id="15"/>
    </w:p>
    <w:p w14:paraId="4F6E0580"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Performance efficiency is the ability of your workload to scale to meet the demands placed on it by users in an efficient manner. We recommend you review the </w:t>
      </w:r>
      <w:hyperlink r:id="rId28" w:history="1">
        <w:r>
          <w:rPr>
            <w:rStyle w:val="Hyperlink"/>
            <w:rFonts w:ascii="Segoe UI" w:eastAsiaTheme="minorEastAsia" w:hAnsi="Segoe UI" w:cs="Segoe UI"/>
          </w:rPr>
          <w:t>Performance efficiency principles</w:t>
        </w:r>
      </w:hyperlink>
      <w:r>
        <w:rPr>
          <w:rFonts w:ascii="Segoe UI" w:hAnsi="Segoe UI" w:cs="Segoe UI"/>
          <w:color w:val="161616"/>
        </w:rPr>
        <w:t>.</w:t>
      </w:r>
    </w:p>
    <w:p w14:paraId="4AD5D285" w14:textId="77777777" w:rsidR="00427717" w:rsidRDefault="00427717" w:rsidP="00427717">
      <w:pPr>
        <w:pStyle w:val="Heading3"/>
        <w:shd w:val="clear" w:color="auto" w:fill="FFFFFF"/>
        <w:spacing w:before="450" w:after="270"/>
        <w:rPr>
          <w:rFonts w:ascii="Segoe UI" w:hAnsi="Segoe UI" w:cs="Segoe UI"/>
          <w:color w:val="161616"/>
        </w:rPr>
      </w:pPr>
      <w:bookmarkStart w:id="16" w:name="_Toc159667225"/>
      <w:r>
        <w:rPr>
          <w:rFonts w:ascii="Segoe UI" w:hAnsi="Segoe UI" w:cs="Segoe UI"/>
          <w:color w:val="161616"/>
        </w:rPr>
        <w:t>Design checklist</w:t>
      </w:r>
      <w:bookmarkEnd w:id="16"/>
    </w:p>
    <w:p w14:paraId="07FA1C0D"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Estimate the Application Gateway instance count</w:t>
      </w:r>
    </w:p>
    <w:p w14:paraId="2112C922"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maximum instance count</w:t>
      </w:r>
    </w:p>
    <w:p w14:paraId="68BAEFD8"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minimum instance count</w:t>
      </w:r>
    </w:p>
    <w:p w14:paraId="66903125"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Application Gateway subnet size</w:t>
      </w:r>
    </w:p>
    <w:p w14:paraId="44BA4610"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Take advantage of Application Gateway V2 features for autoscaling and performance benefits</w:t>
      </w:r>
    </w:p>
    <w:p w14:paraId="30F421F6" w14:textId="77777777" w:rsidR="00427717" w:rsidRDefault="00427717" w:rsidP="00427717">
      <w:pPr>
        <w:pStyle w:val="NormalWeb"/>
        <w:shd w:val="clear" w:color="auto" w:fill="FFFFFF"/>
        <w:rPr>
          <w:rFonts w:ascii="Segoe UI" w:hAnsi="Segoe UI" w:cs="Segoe UI"/>
          <w:color w:val="161616"/>
        </w:rPr>
      </w:pPr>
    </w:p>
    <w:p w14:paraId="4CFE44CB" w14:textId="7C0F6377" w:rsidR="00427717" w:rsidRDefault="00000000" w:rsidP="00427717">
      <w:pPr>
        <w:pStyle w:val="NormalWeb"/>
        <w:shd w:val="clear" w:color="auto" w:fill="FFFFFF"/>
        <w:rPr>
          <w:rFonts w:ascii="Segoe UI" w:hAnsi="Segoe UI" w:cs="Segoe UI"/>
          <w:color w:val="161616"/>
        </w:rPr>
      </w:pPr>
      <w:hyperlink r:id="rId29" w:history="1">
        <w:r w:rsidR="00427717" w:rsidRPr="00427717">
          <w:rPr>
            <w:rFonts w:ascii="Segoe UI" w:hAnsi="Segoe UI" w:cs="Segoe UI"/>
            <w:color w:val="161616"/>
          </w:rPr>
          <w:t>https://learn.microsoft.com/en-gb/azure/well-architected/service-guides/azure-application-gateway</w:t>
        </w:r>
      </w:hyperlink>
    </w:p>
    <w:p w14:paraId="29F61483" w14:textId="77777777" w:rsidR="00427717" w:rsidRPr="00427717" w:rsidRDefault="00427717" w:rsidP="00427717">
      <w:pPr>
        <w:pStyle w:val="NormalWeb"/>
        <w:shd w:val="clear" w:color="auto" w:fill="FFFFFF"/>
        <w:rPr>
          <w:rFonts w:ascii="Segoe UI" w:hAnsi="Segoe UI" w:cs="Segoe UI"/>
          <w:color w:val="161616"/>
        </w:rPr>
      </w:pPr>
    </w:p>
    <w:p w14:paraId="47F4C31E" w14:textId="77777777" w:rsidR="00427717" w:rsidRDefault="00427717">
      <w:pPr>
        <w:spacing w:before="5" w:line="180" w:lineRule="exact"/>
        <w:rPr>
          <w:rFonts w:ascii="Arial" w:hAnsi="Arial" w:cs="Arial"/>
          <w:color w:val="0D0D0D"/>
          <w:sz w:val="24"/>
          <w:szCs w:val="24"/>
          <w:shd w:val="clear" w:color="auto" w:fill="FFFFFF"/>
        </w:rPr>
      </w:pPr>
    </w:p>
    <w:p w14:paraId="509BCC3E" w14:textId="30D40BD5" w:rsidR="00684130" w:rsidRDefault="00684130" w:rsidP="00684130">
      <w:pPr>
        <w:pStyle w:val="Heading1"/>
        <w:spacing w:after="0"/>
        <w:rPr>
          <w:rFonts w:asciiTheme="minorHAnsi" w:eastAsia="Arial" w:hAnsiTheme="minorHAnsi" w:cstheme="minorHAnsi"/>
          <w:color w:val="E36C0A" w:themeColor="accent6" w:themeShade="BF"/>
        </w:rPr>
      </w:pPr>
      <w:bookmarkStart w:id="17" w:name="_Toc159667226"/>
      <w:r w:rsidRPr="001D79AF">
        <w:rPr>
          <w:rFonts w:asciiTheme="minorHAnsi" w:eastAsia="Arial" w:hAnsiTheme="minorHAnsi" w:cstheme="minorHAnsi"/>
          <w:color w:val="E36C0A" w:themeColor="accent6" w:themeShade="BF"/>
        </w:rPr>
        <w:t xml:space="preserve">AKS Cluster </w:t>
      </w:r>
      <w:r w:rsidR="00F53004">
        <w:rPr>
          <w:rFonts w:asciiTheme="minorHAnsi" w:eastAsia="Arial" w:hAnsiTheme="minorHAnsi" w:cstheme="minorHAnsi"/>
          <w:color w:val="E36C0A" w:themeColor="accent6" w:themeShade="BF"/>
        </w:rPr>
        <w:t>with single node</w:t>
      </w:r>
      <w:r w:rsidR="00AF4852">
        <w:rPr>
          <w:rFonts w:asciiTheme="minorHAnsi" w:eastAsia="Arial" w:hAnsiTheme="minorHAnsi" w:cstheme="minorHAnsi"/>
          <w:color w:val="E36C0A" w:themeColor="accent6" w:themeShade="BF"/>
        </w:rPr>
        <w:t xml:space="preserve"> and Azure CNI</w:t>
      </w:r>
      <w:bookmarkEnd w:id="17"/>
    </w:p>
    <w:p w14:paraId="57263347" w14:textId="77777777" w:rsidR="008657D3" w:rsidRDefault="008657D3" w:rsidP="008657D3">
      <w:pPr>
        <w:rPr>
          <w:rFonts w:eastAsia="Arial"/>
        </w:rPr>
      </w:pPr>
    </w:p>
    <w:p w14:paraId="77870CBF" w14:textId="77777777" w:rsidR="00AF4852" w:rsidRDefault="00AF4852" w:rsidP="00EE0B6D">
      <w:pPr>
        <w:rPr>
          <w:rFonts w:ascii="Segoe UI" w:hAnsi="Segoe UI" w:cs="Segoe UI"/>
          <w:color w:val="1F2328"/>
          <w:shd w:val="clear" w:color="auto" w:fill="FFFFFF"/>
        </w:rPr>
      </w:pPr>
    </w:p>
    <w:p w14:paraId="28533B15" w14:textId="77777777" w:rsidR="00AF4852" w:rsidRPr="00AF4852" w:rsidRDefault="00AF4852" w:rsidP="00EE0B6D">
      <w:pPr>
        <w:rPr>
          <w:rFonts w:asciiTheme="minorHAnsi" w:hAnsiTheme="minorHAnsi" w:cstheme="minorHAnsi"/>
          <w:noProof/>
          <w:sz w:val="24"/>
          <w:szCs w:val="24"/>
        </w:rPr>
      </w:pPr>
    </w:p>
    <w:p w14:paraId="112DF707" w14:textId="77777777" w:rsidR="00AF4852" w:rsidRPr="00AF4852" w:rsidRDefault="00AF4852" w:rsidP="00AF4852">
      <w:pPr>
        <w:shd w:val="clear" w:color="auto" w:fill="FFFFFF"/>
        <w:autoSpaceDE w:val="0"/>
        <w:autoSpaceDN w:val="0"/>
        <w:adjustRightInd w:val="0"/>
        <w:rPr>
          <w:rFonts w:asciiTheme="minorHAnsi" w:hAnsiTheme="minorHAnsi" w:cstheme="minorHAnsi"/>
          <w:color w:val="8A2BE2"/>
          <w:sz w:val="24"/>
          <w:szCs w:val="24"/>
        </w:rPr>
      </w:pPr>
      <w:proofErr w:type="spellStart"/>
      <w:r w:rsidRPr="00AF4852">
        <w:rPr>
          <w:rFonts w:asciiTheme="minorHAnsi" w:hAnsiTheme="minorHAnsi" w:cstheme="minorHAnsi"/>
          <w:color w:val="0000FF"/>
          <w:sz w:val="24"/>
          <w:szCs w:val="24"/>
        </w:rPr>
        <w:t>az</w:t>
      </w:r>
      <w:proofErr w:type="spellEnd"/>
      <w:r w:rsidRPr="00AF4852">
        <w:rPr>
          <w:rFonts w:asciiTheme="minorHAnsi" w:hAnsiTheme="minorHAnsi" w:cstheme="minorHAnsi"/>
          <w:sz w:val="24"/>
          <w:szCs w:val="24"/>
        </w:rPr>
        <w:t xml:space="preserve"> </w:t>
      </w:r>
      <w:proofErr w:type="spellStart"/>
      <w:r w:rsidRPr="00AF4852">
        <w:rPr>
          <w:rFonts w:asciiTheme="minorHAnsi" w:hAnsiTheme="minorHAnsi" w:cstheme="minorHAnsi"/>
          <w:color w:val="8A2BE2"/>
          <w:sz w:val="24"/>
          <w:szCs w:val="24"/>
        </w:rPr>
        <w:t>aks</w:t>
      </w:r>
      <w:proofErr w:type="spellEnd"/>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create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--resource-group</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az800</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--name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BipeenClus01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--node-count</w:t>
      </w:r>
      <w:r w:rsidRPr="00AF4852">
        <w:rPr>
          <w:rFonts w:asciiTheme="minorHAnsi" w:hAnsiTheme="minorHAnsi" w:cstheme="minorHAnsi"/>
          <w:sz w:val="24"/>
          <w:szCs w:val="24"/>
        </w:rPr>
        <w:t xml:space="preserve"> </w:t>
      </w:r>
      <w:r w:rsidRPr="00AF4852">
        <w:rPr>
          <w:rFonts w:asciiTheme="minorHAnsi" w:hAnsiTheme="minorHAnsi" w:cstheme="minorHAnsi"/>
          <w:color w:val="800080"/>
          <w:sz w:val="24"/>
          <w:szCs w:val="24"/>
        </w:rPr>
        <w:t>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--generate-ssh-</w:t>
      </w:r>
      <w:proofErr w:type="gramStart"/>
      <w:r w:rsidRPr="00AF4852">
        <w:rPr>
          <w:rFonts w:asciiTheme="minorHAnsi" w:hAnsiTheme="minorHAnsi" w:cstheme="minorHAnsi"/>
          <w:color w:val="8A2BE2"/>
          <w:sz w:val="24"/>
          <w:szCs w:val="24"/>
        </w:rPr>
        <w:t>keys</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w:t>
      </w:r>
      <w:proofErr w:type="gramEnd"/>
      <w:r w:rsidRPr="00AF4852">
        <w:rPr>
          <w:rFonts w:asciiTheme="minorHAnsi" w:hAnsiTheme="minorHAnsi" w:cstheme="minorHAnsi"/>
          <w:color w:val="8A2BE2"/>
          <w:sz w:val="24"/>
          <w:szCs w:val="24"/>
        </w:rPr>
        <w:t>network-plugin</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 xml:space="preserve">azure </w:t>
      </w:r>
    </w:p>
    <w:p w14:paraId="32CF306D" w14:textId="77777777" w:rsidR="00372BB7" w:rsidRDefault="00372BB7" w:rsidP="00EE0B6D">
      <w:pPr>
        <w:rPr>
          <w:noProof/>
        </w:rPr>
      </w:pPr>
    </w:p>
    <w:p w14:paraId="33E5EE3D" w14:textId="01E01546" w:rsidR="00372BB7" w:rsidRDefault="00050C8E" w:rsidP="00372BB7">
      <w:pPr>
        <w:rPr>
          <w:rFonts w:ascii="Consolas" w:hAnsi="Consolas"/>
          <w:color w:val="161616"/>
          <w:sz w:val="21"/>
          <w:szCs w:val="21"/>
          <w:shd w:val="clear" w:color="auto" w:fill="F2F2F2"/>
        </w:rPr>
      </w:pPr>
      <w:r w:rsidRPr="00050C8E">
        <w:rPr>
          <w:rFonts w:ascii="Consolas" w:hAnsi="Consolas"/>
          <w:color w:val="161616"/>
          <w:sz w:val="21"/>
          <w:szCs w:val="21"/>
          <w:shd w:val="clear" w:color="auto" w:fill="F2F2F2"/>
        </w:rPr>
        <w:lastRenderedPageBreak/>
        <w:drawing>
          <wp:inline distT="0" distB="0" distL="0" distR="0" wp14:anchorId="0C9CDDE6" wp14:editId="4B037B21">
            <wp:extent cx="6197600" cy="4587875"/>
            <wp:effectExtent l="0" t="0" r="0" b="3175"/>
            <wp:docPr id="3033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4739" name=""/>
                    <pic:cNvPicPr/>
                  </pic:nvPicPr>
                  <pic:blipFill>
                    <a:blip r:embed="rId30"/>
                    <a:stretch>
                      <a:fillRect/>
                    </a:stretch>
                  </pic:blipFill>
                  <pic:spPr>
                    <a:xfrm>
                      <a:off x="0" y="0"/>
                      <a:ext cx="6197600" cy="4587875"/>
                    </a:xfrm>
                    <a:prstGeom prst="rect">
                      <a:avLst/>
                    </a:prstGeom>
                  </pic:spPr>
                </pic:pic>
              </a:graphicData>
            </a:graphic>
          </wp:inline>
        </w:drawing>
      </w:r>
    </w:p>
    <w:p w14:paraId="24C1D3A3" w14:textId="77777777" w:rsidR="00F53004" w:rsidRDefault="00F53004" w:rsidP="00372BB7">
      <w:pPr>
        <w:rPr>
          <w:rFonts w:ascii="Consolas" w:hAnsi="Consolas"/>
          <w:color w:val="161616"/>
          <w:sz w:val="21"/>
          <w:szCs w:val="21"/>
          <w:shd w:val="clear" w:color="auto" w:fill="F2F2F2"/>
        </w:rPr>
      </w:pPr>
    </w:p>
    <w:p w14:paraId="0F4B1F00" w14:textId="77777777" w:rsidR="00677330" w:rsidRDefault="00677330" w:rsidP="00677330">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r>
        <w:rPr>
          <w:rFonts w:ascii="Lucida Console" w:hAnsi="Lucida Console" w:cs="Lucida Console"/>
          <w:color w:val="8A2BE2"/>
          <w:sz w:val="18"/>
          <w:szCs w:val="18"/>
        </w:rPr>
        <w:t>az800</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44FC2538" w14:textId="4FF0FB45" w:rsidR="00F53004" w:rsidRDefault="00F53004" w:rsidP="00372BB7">
      <w:pPr>
        <w:rPr>
          <w:rFonts w:ascii="Consolas" w:hAnsi="Consolas"/>
          <w:color w:val="161616"/>
          <w:sz w:val="21"/>
          <w:szCs w:val="21"/>
          <w:shd w:val="clear" w:color="auto" w:fill="F2F2F2"/>
        </w:rPr>
      </w:pPr>
    </w:p>
    <w:p w14:paraId="0A16810E" w14:textId="6C6E0A65" w:rsidR="00050C8E" w:rsidRDefault="00050C8E" w:rsidP="00372BB7">
      <w:pPr>
        <w:rPr>
          <w:rFonts w:ascii="Consolas" w:hAnsi="Consolas"/>
          <w:color w:val="161616"/>
          <w:sz w:val="21"/>
          <w:szCs w:val="21"/>
          <w:shd w:val="clear" w:color="auto" w:fill="F2F2F2"/>
        </w:rPr>
      </w:pPr>
      <w:r w:rsidRPr="00050C8E">
        <w:rPr>
          <w:rFonts w:ascii="Consolas" w:hAnsi="Consolas"/>
          <w:color w:val="161616"/>
          <w:sz w:val="21"/>
          <w:szCs w:val="21"/>
          <w:shd w:val="clear" w:color="auto" w:fill="F2F2F2"/>
        </w:rPr>
        <w:drawing>
          <wp:inline distT="0" distB="0" distL="0" distR="0" wp14:anchorId="5491BCCD" wp14:editId="102564C0">
            <wp:extent cx="6197600" cy="701040"/>
            <wp:effectExtent l="0" t="0" r="0" b="3810"/>
            <wp:docPr id="194282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1694" name=""/>
                    <pic:cNvPicPr/>
                  </pic:nvPicPr>
                  <pic:blipFill>
                    <a:blip r:embed="rId31"/>
                    <a:stretch>
                      <a:fillRect/>
                    </a:stretch>
                  </pic:blipFill>
                  <pic:spPr>
                    <a:xfrm>
                      <a:off x="0" y="0"/>
                      <a:ext cx="6197600" cy="701040"/>
                    </a:xfrm>
                    <a:prstGeom prst="rect">
                      <a:avLst/>
                    </a:prstGeom>
                  </pic:spPr>
                </pic:pic>
              </a:graphicData>
            </a:graphic>
          </wp:inline>
        </w:drawing>
      </w:r>
    </w:p>
    <w:p w14:paraId="488E8F13" w14:textId="0B104084" w:rsidR="00372BB7" w:rsidRDefault="00372BB7" w:rsidP="00372BB7">
      <w:pPr>
        <w:rPr>
          <w:noProof/>
        </w:rPr>
      </w:pPr>
    </w:p>
    <w:p w14:paraId="30B0945C" w14:textId="77777777" w:rsidR="00F53004" w:rsidRDefault="00F53004" w:rsidP="00F53004">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3A41D933" w14:textId="6AE46FB7" w:rsidR="00F53004" w:rsidRDefault="00F53004" w:rsidP="00372BB7">
      <w:pPr>
        <w:rPr>
          <w:noProof/>
        </w:rPr>
      </w:pPr>
    </w:p>
    <w:p w14:paraId="58136909" w14:textId="40B58DAB" w:rsidR="00677330" w:rsidRDefault="00050C8E" w:rsidP="00372BB7">
      <w:r w:rsidRPr="00050C8E">
        <w:drawing>
          <wp:inline distT="0" distB="0" distL="0" distR="0" wp14:anchorId="1008B6B6" wp14:editId="39561293">
            <wp:extent cx="4496190" cy="624894"/>
            <wp:effectExtent l="0" t="0" r="0" b="3810"/>
            <wp:docPr id="122051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5825" name=""/>
                    <pic:cNvPicPr/>
                  </pic:nvPicPr>
                  <pic:blipFill>
                    <a:blip r:embed="rId32"/>
                    <a:stretch>
                      <a:fillRect/>
                    </a:stretch>
                  </pic:blipFill>
                  <pic:spPr>
                    <a:xfrm>
                      <a:off x="0" y="0"/>
                      <a:ext cx="4496190" cy="624894"/>
                    </a:xfrm>
                    <a:prstGeom prst="rect">
                      <a:avLst/>
                    </a:prstGeom>
                  </pic:spPr>
                </pic:pic>
              </a:graphicData>
            </a:graphic>
          </wp:inline>
        </w:drawing>
      </w:r>
    </w:p>
    <w:p w14:paraId="7E902C11" w14:textId="77777777" w:rsidR="00372BB7" w:rsidRDefault="00372BB7" w:rsidP="00372BB7"/>
    <w:p w14:paraId="54ED7235" w14:textId="77777777" w:rsidR="00372BB7" w:rsidRDefault="00372BB7" w:rsidP="00372BB7"/>
    <w:p w14:paraId="5D2F5E5E" w14:textId="77777777" w:rsidR="00372BB7" w:rsidRDefault="00372BB7" w:rsidP="00372BB7"/>
    <w:p w14:paraId="3CFB0C33" w14:textId="77777777" w:rsidR="00B71264" w:rsidRDefault="00B71264" w:rsidP="00B71264">
      <w:pPr>
        <w:rPr>
          <w:rFonts w:eastAsia="Arial"/>
        </w:rPr>
      </w:pPr>
    </w:p>
    <w:p w14:paraId="1FB84DBD" w14:textId="77777777" w:rsidR="00050C8E" w:rsidRDefault="00050C8E" w:rsidP="00050C8E"/>
    <w:p w14:paraId="7EC06CF9" w14:textId="5EA11570" w:rsidR="00050C8E" w:rsidRPr="00050C8E" w:rsidRDefault="00050C8E" w:rsidP="00050C8E">
      <w:pPr>
        <w:pStyle w:val="Heading1"/>
        <w:spacing w:after="0"/>
      </w:pPr>
      <w:bookmarkStart w:id="18" w:name="_Toc159667227"/>
      <w:r w:rsidRPr="00050C8E">
        <w:rPr>
          <w:rFonts w:asciiTheme="minorHAnsi" w:eastAsia="Arial" w:hAnsiTheme="minorHAnsi" w:cstheme="minorHAnsi"/>
          <w:color w:val="E36C0A" w:themeColor="accent6" w:themeShade="BF"/>
        </w:rPr>
        <w:t>Create TLS certificate for the Deployment</w:t>
      </w:r>
      <w:bookmarkEnd w:id="18"/>
    </w:p>
    <w:p w14:paraId="4CBB61FB" w14:textId="77777777" w:rsidR="00F53004" w:rsidRDefault="00F53004" w:rsidP="00F53004">
      <w:pPr>
        <w:rPr>
          <w:rFonts w:eastAsia="Arial"/>
        </w:rPr>
      </w:pPr>
    </w:p>
    <w:p w14:paraId="1FD2948C" w14:textId="77777777" w:rsidR="00050C8E" w:rsidRDefault="00050C8E" w:rsidP="00F53004">
      <w:pPr>
        <w:rPr>
          <w:rFonts w:eastAsia="Arial"/>
        </w:rPr>
      </w:pPr>
    </w:p>
    <w:p w14:paraId="55BE29BC" w14:textId="77777777" w:rsidR="00050C8E" w:rsidRDefault="00050C8E" w:rsidP="00F53004">
      <w:pPr>
        <w:rPr>
          <w:rFonts w:eastAsia="Arial"/>
        </w:rPr>
      </w:pPr>
    </w:p>
    <w:p w14:paraId="5F5BF945" w14:textId="77777777" w:rsidR="00050C8E" w:rsidRDefault="00050C8E" w:rsidP="00F53004">
      <w:pPr>
        <w:rPr>
          <w:rFonts w:eastAsia="Arial"/>
        </w:rPr>
      </w:pPr>
    </w:p>
    <w:p w14:paraId="74599DD3" w14:textId="77777777" w:rsidR="00050C8E" w:rsidRDefault="00050C8E" w:rsidP="00F53004">
      <w:pPr>
        <w:rPr>
          <w:rFonts w:eastAsia="Arial"/>
        </w:rPr>
      </w:pPr>
    </w:p>
    <w:p w14:paraId="3F1F59B0" w14:textId="77777777" w:rsidR="00050C8E" w:rsidRDefault="00050C8E" w:rsidP="00F53004">
      <w:pPr>
        <w:rPr>
          <w:rFonts w:eastAsia="Arial"/>
        </w:rPr>
      </w:pPr>
    </w:p>
    <w:p w14:paraId="0EEC6EE6"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$APP_CERT_NAME</w:t>
      </w:r>
      <w:r w:rsidRPr="00050C8E">
        <w:rPr>
          <w:rFonts w:ascii="Consolas" w:hAnsi="Consolas"/>
          <w:color w:val="D4D4D4"/>
          <w:sz w:val="21"/>
          <w:szCs w:val="21"/>
        </w:rPr>
        <w:t>=</w:t>
      </w:r>
      <w:r w:rsidRPr="00050C8E">
        <w:rPr>
          <w:rFonts w:ascii="Consolas" w:hAnsi="Consolas"/>
          <w:color w:val="CE9178"/>
          <w:sz w:val="21"/>
          <w:szCs w:val="21"/>
        </w:rPr>
        <w:t>"app-</w:t>
      </w:r>
      <w:proofErr w:type="spellStart"/>
      <w:r w:rsidRPr="00050C8E">
        <w:rPr>
          <w:rFonts w:ascii="Consolas" w:hAnsi="Consolas"/>
          <w:color w:val="CE9178"/>
          <w:sz w:val="21"/>
          <w:szCs w:val="21"/>
        </w:rPr>
        <w:t>tls</w:t>
      </w:r>
      <w:proofErr w:type="spellEnd"/>
      <w:r w:rsidRPr="00050C8E">
        <w:rPr>
          <w:rFonts w:ascii="Consolas" w:hAnsi="Consolas"/>
          <w:color w:val="CE9178"/>
          <w:sz w:val="21"/>
          <w:szCs w:val="21"/>
        </w:rPr>
        <w:t>-cert"</w:t>
      </w:r>
    </w:p>
    <w:p w14:paraId="1F671E43" w14:textId="77777777" w:rsidR="00050C8E" w:rsidRPr="00050C8E" w:rsidRDefault="00050C8E" w:rsidP="00050C8E">
      <w:pPr>
        <w:shd w:val="clear" w:color="auto" w:fill="1F1F1F"/>
        <w:spacing w:line="285" w:lineRule="atLeast"/>
        <w:rPr>
          <w:rFonts w:ascii="Consolas" w:hAnsi="Consolas"/>
          <w:color w:val="CCCCCC"/>
          <w:sz w:val="21"/>
          <w:szCs w:val="21"/>
        </w:rPr>
      </w:pPr>
    </w:p>
    <w:p w14:paraId="5200A65D"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$SERVICE_NAME</w:t>
      </w:r>
      <w:r w:rsidRPr="00050C8E">
        <w:rPr>
          <w:rFonts w:ascii="Consolas" w:hAnsi="Consolas"/>
          <w:color w:val="D4D4D4"/>
          <w:sz w:val="21"/>
          <w:szCs w:val="21"/>
        </w:rPr>
        <w:t>=</w:t>
      </w:r>
      <w:r w:rsidRPr="00050C8E">
        <w:rPr>
          <w:rFonts w:ascii="Consolas" w:hAnsi="Consolas"/>
          <w:color w:val="CE9178"/>
          <w:sz w:val="21"/>
          <w:szCs w:val="21"/>
        </w:rPr>
        <w:t>"app-svc"</w:t>
      </w:r>
    </w:p>
    <w:p w14:paraId="7DFB1632" w14:textId="77777777" w:rsidR="00050C8E" w:rsidRPr="00050C8E" w:rsidRDefault="00050C8E" w:rsidP="00050C8E">
      <w:pPr>
        <w:shd w:val="clear" w:color="auto" w:fill="1F1F1F"/>
        <w:spacing w:line="285" w:lineRule="atLeast"/>
        <w:rPr>
          <w:rFonts w:ascii="Consolas" w:hAnsi="Consolas"/>
          <w:color w:val="CCCCCC"/>
          <w:sz w:val="21"/>
          <w:szCs w:val="21"/>
        </w:rPr>
      </w:pPr>
    </w:p>
    <w:p w14:paraId="248F8942"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req </w:t>
      </w:r>
      <w:r w:rsidRPr="00050C8E">
        <w:rPr>
          <w:rFonts w:ascii="Consolas" w:hAnsi="Consolas"/>
          <w:color w:val="D4D4D4"/>
          <w:sz w:val="21"/>
          <w:szCs w:val="21"/>
        </w:rPr>
        <w:t>-</w:t>
      </w:r>
      <w:r w:rsidRPr="00050C8E">
        <w:rPr>
          <w:rFonts w:ascii="Consolas" w:hAnsi="Consolas"/>
          <w:color w:val="CCCCCC"/>
          <w:sz w:val="21"/>
          <w:szCs w:val="21"/>
        </w:rPr>
        <w:t xml:space="preserve">x509 </w:t>
      </w:r>
      <w:r w:rsidRPr="00050C8E">
        <w:rPr>
          <w:rFonts w:ascii="Consolas" w:hAnsi="Consolas"/>
          <w:color w:val="D4D4D4"/>
          <w:sz w:val="21"/>
          <w:szCs w:val="21"/>
        </w:rPr>
        <w:t>-</w:t>
      </w:r>
      <w:r w:rsidRPr="00050C8E">
        <w:rPr>
          <w:rFonts w:ascii="Consolas" w:hAnsi="Consolas"/>
          <w:color w:val="CCCCCC"/>
          <w:sz w:val="21"/>
          <w:szCs w:val="21"/>
        </w:rPr>
        <w:t xml:space="preserve">nodes </w:t>
      </w:r>
      <w:r w:rsidRPr="00050C8E">
        <w:rPr>
          <w:rFonts w:ascii="Consolas" w:hAnsi="Consolas"/>
          <w:color w:val="D4D4D4"/>
          <w:sz w:val="21"/>
          <w:szCs w:val="21"/>
        </w:rPr>
        <w:t>-</w:t>
      </w:r>
      <w:r w:rsidRPr="00050C8E">
        <w:rPr>
          <w:rFonts w:ascii="Consolas" w:hAnsi="Consolas"/>
          <w:color w:val="CCCCCC"/>
          <w:sz w:val="21"/>
          <w:szCs w:val="21"/>
        </w:rPr>
        <w:t xml:space="preserve">days </w:t>
      </w:r>
      <w:r w:rsidRPr="00050C8E">
        <w:rPr>
          <w:rFonts w:ascii="Consolas" w:hAnsi="Consolas"/>
          <w:color w:val="B5CEA8"/>
          <w:sz w:val="21"/>
          <w:szCs w:val="21"/>
        </w:rPr>
        <w:t>365</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newkey</w:t>
      </w:r>
      <w:proofErr w:type="spellEnd"/>
      <w:r w:rsidRPr="00050C8E">
        <w:rPr>
          <w:rFonts w:ascii="Consolas" w:hAnsi="Consolas"/>
          <w:color w:val="CCCCCC"/>
          <w:sz w:val="21"/>
          <w:szCs w:val="21"/>
        </w:rPr>
        <w:t xml:space="preserve"> rsa:</w:t>
      </w:r>
      <w:r w:rsidRPr="00050C8E">
        <w:rPr>
          <w:rFonts w:ascii="Consolas" w:hAnsi="Consolas"/>
          <w:color w:val="B5CEA8"/>
          <w:sz w:val="21"/>
          <w:szCs w:val="21"/>
        </w:rPr>
        <w:t>2048</w:t>
      </w:r>
      <w:r w:rsidRPr="00050C8E">
        <w:rPr>
          <w:rFonts w:ascii="Consolas" w:hAnsi="Consolas"/>
          <w:color w:val="CCCCCC"/>
          <w:sz w:val="21"/>
          <w:szCs w:val="21"/>
        </w:rPr>
        <w:t xml:space="preserve"> </w:t>
      </w:r>
      <w:r w:rsidRPr="00050C8E">
        <w:rPr>
          <w:rFonts w:ascii="Consolas" w:hAnsi="Consolas"/>
          <w:color w:val="D4D4D4"/>
          <w:sz w:val="21"/>
          <w:szCs w:val="21"/>
        </w:rPr>
        <w:t>`</w:t>
      </w:r>
    </w:p>
    <w:p w14:paraId="31915DA7"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lastRenderedPageBreak/>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w:t>
      </w:r>
      <w:proofErr w:type="spellStart"/>
      <w:r w:rsidRPr="00050C8E">
        <w:rPr>
          <w:rFonts w:ascii="Consolas" w:hAnsi="Consolas"/>
          <w:color w:val="CE9178"/>
          <w:sz w:val="21"/>
          <w:szCs w:val="21"/>
        </w:rPr>
        <w:t>crt</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p>
    <w:p w14:paraId="30C29DBF"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keyout</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.key"</w:t>
      </w:r>
      <w:r w:rsidRPr="00050C8E">
        <w:rPr>
          <w:rFonts w:ascii="Consolas" w:hAnsi="Consolas"/>
          <w:color w:val="CCCCCC"/>
          <w:sz w:val="21"/>
          <w:szCs w:val="21"/>
        </w:rPr>
        <w:t xml:space="preserve"> </w:t>
      </w:r>
      <w:r w:rsidRPr="00050C8E">
        <w:rPr>
          <w:rFonts w:ascii="Consolas" w:hAnsi="Consolas"/>
          <w:color w:val="D4D4D4"/>
          <w:sz w:val="21"/>
          <w:szCs w:val="21"/>
        </w:rPr>
        <w:t>`</w:t>
      </w:r>
    </w:p>
    <w:p w14:paraId="352A6634"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subj </w:t>
      </w:r>
      <w:r w:rsidRPr="00050C8E">
        <w:rPr>
          <w:rFonts w:ascii="Consolas" w:hAnsi="Consolas"/>
          <w:color w:val="CE9178"/>
          <w:sz w:val="21"/>
          <w:szCs w:val="21"/>
        </w:rPr>
        <w:t>"/CN=</w:t>
      </w:r>
      <w:r w:rsidRPr="00050C8E">
        <w:rPr>
          <w:rFonts w:ascii="Consolas" w:hAnsi="Consolas"/>
          <w:color w:val="9CDCFE"/>
          <w:sz w:val="21"/>
          <w:szCs w:val="21"/>
        </w:rPr>
        <w:t>$SERVICE_</w:t>
      </w:r>
      <w:proofErr w:type="gramStart"/>
      <w:r w:rsidRPr="00050C8E">
        <w:rPr>
          <w:rFonts w:ascii="Consolas" w:hAnsi="Consolas"/>
          <w:color w:val="9CDCFE"/>
          <w:sz w:val="21"/>
          <w:szCs w:val="21"/>
        </w:rPr>
        <w:t>NAME</w:t>
      </w:r>
      <w:r w:rsidRPr="00050C8E">
        <w:rPr>
          <w:rFonts w:ascii="Consolas" w:hAnsi="Consolas"/>
          <w:color w:val="CE9178"/>
          <w:sz w:val="21"/>
          <w:szCs w:val="21"/>
        </w:rPr>
        <w:t>.</w:t>
      </w:r>
      <w:r w:rsidRPr="00050C8E">
        <w:rPr>
          <w:rFonts w:ascii="Consolas" w:hAnsi="Consolas"/>
          <w:color w:val="9CDCFE"/>
          <w:sz w:val="21"/>
          <w:szCs w:val="21"/>
        </w:rPr>
        <w:t>$NAMESPACE_APP</w:t>
      </w:r>
      <w:r w:rsidRPr="00050C8E">
        <w:rPr>
          <w:rFonts w:ascii="Consolas" w:hAnsi="Consolas"/>
          <w:color w:val="CE9178"/>
          <w:sz w:val="21"/>
          <w:szCs w:val="21"/>
        </w:rPr>
        <w:t>.svc.cluster</w:t>
      </w:r>
      <w:proofErr w:type="gramEnd"/>
      <w:r w:rsidRPr="00050C8E">
        <w:rPr>
          <w:rFonts w:ascii="Consolas" w:hAnsi="Consolas"/>
          <w:color w:val="CE9178"/>
          <w:sz w:val="21"/>
          <w:szCs w:val="21"/>
        </w:rPr>
        <w:t>.local/O=aks-ingress-tls"</w:t>
      </w:r>
      <w:r w:rsidRPr="00050C8E">
        <w:rPr>
          <w:rFonts w:ascii="Consolas" w:hAnsi="Consolas"/>
          <w:color w:val="CCCCCC"/>
          <w:sz w:val="21"/>
          <w:szCs w:val="21"/>
        </w:rPr>
        <w:t xml:space="preserve"> </w:t>
      </w:r>
      <w:r w:rsidRPr="00050C8E">
        <w:rPr>
          <w:rFonts w:ascii="Consolas" w:hAnsi="Consolas"/>
          <w:color w:val="D4D4D4"/>
          <w:sz w:val="21"/>
          <w:szCs w:val="21"/>
        </w:rPr>
        <w:t>`</w:t>
      </w:r>
    </w:p>
    <w:p w14:paraId="369FAD1C"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addext</w:t>
      </w:r>
      <w:proofErr w:type="spellEnd"/>
      <w:r w:rsidRPr="00050C8E">
        <w:rPr>
          <w:rFonts w:ascii="Consolas" w:hAnsi="Consolas"/>
          <w:color w:val="CCCCCC"/>
          <w:sz w:val="21"/>
          <w:szCs w:val="21"/>
        </w:rPr>
        <w:t xml:space="preserve"> </w:t>
      </w:r>
      <w:r w:rsidRPr="00050C8E">
        <w:rPr>
          <w:rFonts w:ascii="Consolas" w:hAnsi="Consolas"/>
          <w:color w:val="CE9178"/>
          <w:sz w:val="21"/>
          <w:szCs w:val="21"/>
        </w:rPr>
        <w:t>"subjectAltName=</w:t>
      </w:r>
      <w:proofErr w:type="gramStart"/>
      <w:r w:rsidRPr="00050C8E">
        <w:rPr>
          <w:rFonts w:ascii="Consolas" w:hAnsi="Consolas"/>
          <w:color w:val="CE9178"/>
          <w:sz w:val="21"/>
          <w:szCs w:val="21"/>
        </w:rPr>
        <w:t>DNS:</w:t>
      </w:r>
      <w:r w:rsidRPr="00050C8E">
        <w:rPr>
          <w:rFonts w:ascii="Consolas" w:hAnsi="Consolas"/>
          <w:color w:val="9CDCFE"/>
          <w:sz w:val="21"/>
          <w:szCs w:val="21"/>
        </w:rPr>
        <w:t>$</w:t>
      </w:r>
      <w:proofErr w:type="gramEnd"/>
      <w:r w:rsidRPr="00050C8E">
        <w:rPr>
          <w:rFonts w:ascii="Consolas" w:hAnsi="Consolas"/>
          <w:color w:val="9CDCFE"/>
          <w:sz w:val="21"/>
          <w:szCs w:val="21"/>
        </w:rPr>
        <w:t>SERVICE_NAME</w:t>
      </w:r>
      <w:r w:rsidRPr="00050C8E">
        <w:rPr>
          <w:rFonts w:ascii="Consolas" w:hAnsi="Consolas"/>
          <w:color w:val="CE9178"/>
          <w:sz w:val="21"/>
          <w:szCs w:val="21"/>
        </w:rPr>
        <w:t>.</w:t>
      </w:r>
      <w:r w:rsidRPr="00050C8E">
        <w:rPr>
          <w:rFonts w:ascii="Consolas" w:hAnsi="Consolas"/>
          <w:color w:val="9CDCFE"/>
          <w:sz w:val="21"/>
          <w:szCs w:val="21"/>
        </w:rPr>
        <w:t>$NAMESPACE_APP</w:t>
      </w:r>
      <w:r w:rsidRPr="00050C8E">
        <w:rPr>
          <w:rFonts w:ascii="Consolas" w:hAnsi="Consolas"/>
          <w:color w:val="CE9178"/>
          <w:sz w:val="21"/>
          <w:szCs w:val="21"/>
        </w:rPr>
        <w:t>.svc.cluster.local"</w:t>
      </w:r>
    </w:p>
    <w:p w14:paraId="26C0EB4F" w14:textId="77777777" w:rsidR="00050C8E" w:rsidRPr="00050C8E" w:rsidRDefault="00050C8E" w:rsidP="00050C8E">
      <w:pPr>
        <w:shd w:val="clear" w:color="auto" w:fill="1F1F1F"/>
        <w:spacing w:line="285" w:lineRule="atLeast"/>
        <w:rPr>
          <w:rFonts w:ascii="Consolas" w:hAnsi="Consolas"/>
          <w:color w:val="CCCCCC"/>
          <w:sz w:val="21"/>
          <w:szCs w:val="21"/>
        </w:rPr>
      </w:pPr>
    </w:p>
    <w:p w14:paraId="520FEAE6"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pkcs12 </w:t>
      </w:r>
      <w:r w:rsidRPr="00050C8E">
        <w:rPr>
          <w:rFonts w:ascii="Consolas" w:hAnsi="Consolas"/>
          <w:color w:val="D4D4D4"/>
          <w:sz w:val="21"/>
          <w:szCs w:val="21"/>
        </w:rPr>
        <w:t>-</w:t>
      </w:r>
      <w:r w:rsidRPr="00050C8E">
        <w:rPr>
          <w:rFonts w:ascii="Consolas" w:hAnsi="Consolas"/>
          <w:color w:val="CCCCCC"/>
          <w:sz w:val="21"/>
          <w:szCs w:val="21"/>
        </w:rPr>
        <w:t xml:space="preserve">export </w:t>
      </w:r>
      <w:r w:rsidRPr="00050C8E">
        <w:rPr>
          <w:rFonts w:ascii="Consolas" w:hAnsi="Consolas"/>
          <w:color w:val="D4D4D4"/>
          <w:sz w:val="21"/>
          <w:szCs w:val="21"/>
        </w:rPr>
        <w:t>-in</w:t>
      </w:r>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.crt"</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inkey</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.key</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p>
    <w:p w14:paraId="640772EC" w14:textId="77777777" w:rsidR="00050C8E" w:rsidRDefault="00050C8E" w:rsidP="00F53004">
      <w:pPr>
        <w:rPr>
          <w:rFonts w:eastAsia="Arial"/>
        </w:rPr>
      </w:pPr>
    </w:p>
    <w:p w14:paraId="1866A6A7" w14:textId="77777777" w:rsidR="00050C8E" w:rsidRDefault="00050C8E" w:rsidP="00F53004">
      <w:pPr>
        <w:rPr>
          <w:rFonts w:eastAsia="Arial"/>
        </w:rPr>
      </w:pPr>
    </w:p>
    <w:p w14:paraId="5D161EC6" w14:textId="77777777" w:rsidR="00050C8E" w:rsidRDefault="00050C8E" w:rsidP="00F53004">
      <w:pPr>
        <w:rPr>
          <w:rFonts w:eastAsia="Arial"/>
        </w:rPr>
      </w:pPr>
    </w:p>
    <w:p w14:paraId="1E2DC307" w14:textId="0F0CA47F" w:rsidR="00050C8E" w:rsidRDefault="00050C8E" w:rsidP="00F53004">
      <w:pPr>
        <w:rPr>
          <w:rFonts w:eastAsia="Arial"/>
        </w:rPr>
      </w:pPr>
      <w:r w:rsidRPr="00050C8E">
        <w:rPr>
          <w:rFonts w:eastAsia="Arial"/>
        </w:rPr>
        <w:drawing>
          <wp:inline distT="0" distB="0" distL="0" distR="0" wp14:anchorId="730F5D65" wp14:editId="5324188D">
            <wp:extent cx="6197600" cy="2145030"/>
            <wp:effectExtent l="0" t="0" r="0" b="7620"/>
            <wp:docPr id="165047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2395" name=""/>
                    <pic:cNvPicPr/>
                  </pic:nvPicPr>
                  <pic:blipFill>
                    <a:blip r:embed="rId33"/>
                    <a:stretch>
                      <a:fillRect/>
                    </a:stretch>
                  </pic:blipFill>
                  <pic:spPr>
                    <a:xfrm>
                      <a:off x="0" y="0"/>
                      <a:ext cx="6197600" cy="2145030"/>
                    </a:xfrm>
                    <a:prstGeom prst="rect">
                      <a:avLst/>
                    </a:prstGeom>
                  </pic:spPr>
                </pic:pic>
              </a:graphicData>
            </a:graphic>
          </wp:inline>
        </w:drawing>
      </w:r>
    </w:p>
    <w:p w14:paraId="1A08A643" w14:textId="77777777" w:rsidR="00050C8E" w:rsidRDefault="00050C8E" w:rsidP="00F53004">
      <w:pPr>
        <w:rPr>
          <w:rFonts w:eastAsia="Arial"/>
        </w:rPr>
      </w:pPr>
    </w:p>
    <w:p w14:paraId="009B79AE" w14:textId="77777777" w:rsidR="00050C8E" w:rsidRDefault="00050C8E" w:rsidP="00F53004">
      <w:pPr>
        <w:rPr>
          <w:rFonts w:eastAsia="Arial"/>
        </w:rPr>
      </w:pPr>
    </w:p>
    <w:p w14:paraId="6AEA018E" w14:textId="77777777" w:rsidR="00050C8E" w:rsidRDefault="00050C8E" w:rsidP="00F53004">
      <w:pPr>
        <w:rPr>
          <w:rFonts w:eastAsia="Arial"/>
        </w:rPr>
      </w:pPr>
    </w:p>
    <w:p w14:paraId="694BFEE0"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pkcs12 </w:t>
      </w:r>
      <w:r w:rsidRPr="00050C8E">
        <w:rPr>
          <w:rFonts w:ascii="Consolas" w:hAnsi="Consolas"/>
          <w:color w:val="D4D4D4"/>
          <w:sz w:val="21"/>
          <w:szCs w:val="21"/>
        </w:rPr>
        <w:t>-</w:t>
      </w:r>
      <w:r w:rsidRPr="00050C8E">
        <w:rPr>
          <w:rFonts w:ascii="Consolas" w:hAnsi="Consolas"/>
          <w:color w:val="CCCCCC"/>
          <w:sz w:val="21"/>
          <w:szCs w:val="21"/>
        </w:rPr>
        <w:t xml:space="preserve">export </w:t>
      </w:r>
      <w:r w:rsidRPr="00050C8E">
        <w:rPr>
          <w:rFonts w:ascii="Consolas" w:hAnsi="Consolas"/>
          <w:color w:val="D4D4D4"/>
          <w:sz w:val="21"/>
          <w:szCs w:val="21"/>
        </w:rPr>
        <w:t>-in</w:t>
      </w:r>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.crt"</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inkey</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.key</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p>
    <w:p w14:paraId="237DD4A8" w14:textId="77777777" w:rsidR="00050C8E" w:rsidRPr="00050C8E" w:rsidRDefault="00050C8E" w:rsidP="00050C8E">
      <w:pPr>
        <w:shd w:val="clear" w:color="auto" w:fill="1F1F1F"/>
        <w:spacing w:line="285" w:lineRule="atLeast"/>
        <w:rPr>
          <w:rFonts w:ascii="Consolas" w:hAnsi="Consolas"/>
          <w:color w:val="CCCCCC"/>
          <w:sz w:val="21"/>
          <w:szCs w:val="21"/>
        </w:rPr>
      </w:pPr>
    </w:p>
    <w:p w14:paraId="7C455D4E" w14:textId="77777777" w:rsidR="00050C8E" w:rsidRDefault="00050C8E" w:rsidP="00F53004">
      <w:pPr>
        <w:rPr>
          <w:rFonts w:eastAsia="Arial"/>
        </w:rPr>
      </w:pPr>
    </w:p>
    <w:p w14:paraId="428C7A5A" w14:textId="4B579626" w:rsidR="00050C8E" w:rsidRPr="00050C8E" w:rsidRDefault="00050C8E" w:rsidP="00F53004">
      <w:pPr>
        <w:rPr>
          <w:rFonts w:asciiTheme="minorHAnsi" w:eastAsia="Arial" w:hAnsiTheme="minorHAnsi" w:cstheme="minorHAnsi"/>
          <w:sz w:val="24"/>
          <w:szCs w:val="24"/>
        </w:rPr>
      </w:pPr>
      <w:r w:rsidRPr="00050C8E">
        <w:rPr>
          <w:rFonts w:asciiTheme="minorHAnsi" w:eastAsia="Arial" w:hAnsiTheme="minorHAnsi" w:cstheme="minorHAnsi"/>
          <w:sz w:val="24"/>
          <w:szCs w:val="24"/>
        </w:rPr>
        <w:t>When Ask for Password just press enter for no password</w:t>
      </w:r>
    </w:p>
    <w:p w14:paraId="6F4B767D" w14:textId="77777777" w:rsidR="00050C8E" w:rsidRDefault="00050C8E" w:rsidP="00F53004">
      <w:pPr>
        <w:rPr>
          <w:rFonts w:eastAsia="Arial"/>
        </w:rPr>
      </w:pPr>
    </w:p>
    <w:p w14:paraId="40985CAD" w14:textId="56437FAF" w:rsidR="00050C8E" w:rsidRDefault="00050C8E" w:rsidP="00F53004">
      <w:pPr>
        <w:rPr>
          <w:rFonts w:eastAsia="Arial"/>
        </w:rPr>
      </w:pPr>
      <w:r w:rsidRPr="00050C8E">
        <w:rPr>
          <w:rFonts w:eastAsia="Arial"/>
        </w:rPr>
        <w:drawing>
          <wp:inline distT="0" distB="0" distL="0" distR="0" wp14:anchorId="76863AC2" wp14:editId="567C2CA3">
            <wp:extent cx="6197600" cy="701675"/>
            <wp:effectExtent l="0" t="0" r="0" b="3175"/>
            <wp:docPr id="155044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4933" name=""/>
                    <pic:cNvPicPr/>
                  </pic:nvPicPr>
                  <pic:blipFill>
                    <a:blip r:embed="rId34"/>
                    <a:stretch>
                      <a:fillRect/>
                    </a:stretch>
                  </pic:blipFill>
                  <pic:spPr>
                    <a:xfrm>
                      <a:off x="0" y="0"/>
                      <a:ext cx="6197600" cy="701675"/>
                    </a:xfrm>
                    <a:prstGeom prst="rect">
                      <a:avLst/>
                    </a:prstGeom>
                  </pic:spPr>
                </pic:pic>
              </a:graphicData>
            </a:graphic>
          </wp:inline>
        </w:drawing>
      </w:r>
    </w:p>
    <w:p w14:paraId="5B4CC4FD" w14:textId="77777777" w:rsidR="00050C8E" w:rsidRDefault="00050C8E" w:rsidP="00F53004">
      <w:pPr>
        <w:rPr>
          <w:rFonts w:eastAsia="Arial"/>
        </w:rPr>
      </w:pPr>
    </w:p>
    <w:p w14:paraId="1F917AE3" w14:textId="77777777" w:rsidR="00050C8E" w:rsidRDefault="00050C8E" w:rsidP="00F53004">
      <w:pPr>
        <w:rPr>
          <w:rFonts w:eastAsia="Arial"/>
        </w:rPr>
      </w:pPr>
    </w:p>
    <w:p w14:paraId="5A25094D" w14:textId="77777777" w:rsidR="00050C8E" w:rsidRDefault="00050C8E" w:rsidP="00F53004">
      <w:pPr>
        <w:rPr>
          <w:rFonts w:eastAsia="Arial"/>
        </w:rPr>
      </w:pPr>
    </w:p>
    <w:p w14:paraId="6AB77F99" w14:textId="77777777" w:rsidR="00050C8E" w:rsidRDefault="00050C8E" w:rsidP="00F53004">
      <w:pPr>
        <w:rPr>
          <w:rFonts w:eastAsia="Arial"/>
        </w:rPr>
      </w:pPr>
    </w:p>
    <w:p w14:paraId="23221741" w14:textId="77777777" w:rsidR="00050C8E" w:rsidRDefault="00050C8E" w:rsidP="00F53004">
      <w:pPr>
        <w:rPr>
          <w:rFonts w:eastAsia="Arial"/>
        </w:rPr>
      </w:pPr>
    </w:p>
    <w:p w14:paraId="360EE2BA" w14:textId="271E0B99" w:rsidR="00050C8E" w:rsidRDefault="00050C8E" w:rsidP="00050C8E">
      <w:pPr>
        <w:pStyle w:val="Heading1"/>
        <w:spacing w:after="0"/>
        <w:rPr>
          <w:rFonts w:asciiTheme="minorHAnsi" w:eastAsia="Arial" w:hAnsiTheme="minorHAnsi" w:cstheme="minorHAnsi"/>
          <w:color w:val="E36C0A" w:themeColor="accent6" w:themeShade="BF"/>
        </w:rPr>
      </w:pPr>
      <w:bookmarkStart w:id="19" w:name="_Toc159667228"/>
      <w:r w:rsidRPr="00050C8E">
        <w:rPr>
          <w:rFonts w:asciiTheme="minorHAnsi" w:eastAsia="Arial" w:hAnsiTheme="minorHAnsi" w:cstheme="minorHAnsi"/>
          <w:color w:val="E36C0A" w:themeColor="accent6" w:themeShade="BF"/>
        </w:rPr>
        <w:t xml:space="preserve">Save certificate into a </w:t>
      </w:r>
      <w:proofErr w:type="spellStart"/>
      <w:r w:rsidRPr="00050C8E">
        <w:rPr>
          <w:rFonts w:asciiTheme="minorHAnsi" w:eastAsia="Arial" w:hAnsiTheme="minorHAnsi" w:cstheme="minorHAnsi"/>
          <w:color w:val="E36C0A" w:themeColor="accent6" w:themeShade="BF"/>
        </w:rPr>
        <w:t>kubernetes</w:t>
      </w:r>
      <w:proofErr w:type="spellEnd"/>
      <w:r w:rsidRPr="00050C8E">
        <w:rPr>
          <w:rFonts w:asciiTheme="minorHAnsi" w:eastAsia="Arial" w:hAnsiTheme="minorHAnsi" w:cstheme="minorHAnsi"/>
          <w:color w:val="E36C0A" w:themeColor="accent6" w:themeShade="BF"/>
        </w:rPr>
        <w:t xml:space="preserve"> secret object</w:t>
      </w:r>
      <w:bookmarkEnd w:id="19"/>
    </w:p>
    <w:p w14:paraId="1935D1FF" w14:textId="77777777" w:rsidR="009D42C2" w:rsidRDefault="009D42C2" w:rsidP="009D42C2">
      <w:pPr>
        <w:rPr>
          <w:rFonts w:eastAsia="Arial"/>
        </w:rPr>
      </w:pPr>
    </w:p>
    <w:p w14:paraId="5ED2209F" w14:textId="77777777" w:rsidR="00050C8E" w:rsidRDefault="00050C8E" w:rsidP="00050C8E">
      <w:pPr>
        <w:rPr>
          <w:rFonts w:eastAsia="Arial"/>
        </w:rPr>
      </w:pPr>
    </w:p>
    <w:p w14:paraId="2EBD3511"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$NAMESPACE_APP</w:t>
      </w:r>
      <w:r w:rsidRPr="00050C8E">
        <w:rPr>
          <w:rFonts w:ascii="Consolas" w:hAnsi="Consolas"/>
          <w:color w:val="D4D4D4"/>
          <w:sz w:val="21"/>
          <w:szCs w:val="21"/>
        </w:rPr>
        <w:t>=</w:t>
      </w:r>
      <w:r w:rsidRPr="00050C8E">
        <w:rPr>
          <w:rFonts w:ascii="Consolas" w:hAnsi="Consolas"/>
          <w:color w:val="CE9178"/>
          <w:sz w:val="21"/>
          <w:szCs w:val="21"/>
        </w:rPr>
        <w:t>"dotnet-app"</w:t>
      </w:r>
    </w:p>
    <w:p w14:paraId="2BA9890C" w14:textId="77777777" w:rsidR="00050C8E" w:rsidRPr="00050C8E" w:rsidRDefault="00050C8E" w:rsidP="00050C8E">
      <w:pPr>
        <w:shd w:val="clear" w:color="auto" w:fill="1F1F1F"/>
        <w:spacing w:line="285" w:lineRule="atLeast"/>
        <w:rPr>
          <w:rFonts w:ascii="Consolas" w:hAnsi="Consolas"/>
          <w:color w:val="CCCCCC"/>
          <w:sz w:val="21"/>
          <w:szCs w:val="21"/>
        </w:rPr>
      </w:pPr>
    </w:p>
    <w:p w14:paraId="21FB49DC"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kubectl</w:t>
      </w:r>
      <w:proofErr w:type="spellEnd"/>
      <w:r w:rsidRPr="00050C8E">
        <w:rPr>
          <w:rFonts w:ascii="Consolas" w:hAnsi="Consolas"/>
          <w:color w:val="CCCCCC"/>
          <w:sz w:val="21"/>
          <w:szCs w:val="21"/>
        </w:rPr>
        <w:t xml:space="preserve"> create namespace </w:t>
      </w:r>
      <w:r w:rsidRPr="00050C8E">
        <w:rPr>
          <w:rFonts w:ascii="Consolas" w:hAnsi="Consolas"/>
          <w:color w:val="9CDCFE"/>
          <w:sz w:val="21"/>
          <w:szCs w:val="21"/>
        </w:rPr>
        <w:t>$NAMESPACE_APP</w:t>
      </w:r>
    </w:p>
    <w:p w14:paraId="404D2EC0" w14:textId="77777777" w:rsidR="00050C8E" w:rsidRPr="00050C8E" w:rsidRDefault="00050C8E" w:rsidP="00050C8E">
      <w:pPr>
        <w:shd w:val="clear" w:color="auto" w:fill="1F1F1F"/>
        <w:spacing w:line="285" w:lineRule="atLeast"/>
        <w:rPr>
          <w:rFonts w:ascii="Consolas" w:hAnsi="Consolas"/>
          <w:color w:val="CCCCCC"/>
          <w:sz w:val="21"/>
          <w:szCs w:val="21"/>
        </w:rPr>
      </w:pPr>
    </w:p>
    <w:p w14:paraId="6C074D92"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$APP_SECRET_TLS</w:t>
      </w:r>
      <w:r w:rsidRPr="00050C8E">
        <w:rPr>
          <w:rFonts w:ascii="Consolas" w:hAnsi="Consolas"/>
          <w:color w:val="D4D4D4"/>
          <w:sz w:val="21"/>
          <w:szCs w:val="21"/>
        </w:rPr>
        <w:t>=</w:t>
      </w:r>
      <w:r w:rsidRPr="00050C8E">
        <w:rPr>
          <w:rFonts w:ascii="Consolas" w:hAnsi="Consolas"/>
          <w:color w:val="CE9178"/>
          <w:sz w:val="21"/>
          <w:szCs w:val="21"/>
        </w:rPr>
        <w:t>"app-</w:t>
      </w:r>
      <w:proofErr w:type="spellStart"/>
      <w:r w:rsidRPr="00050C8E">
        <w:rPr>
          <w:rFonts w:ascii="Consolas" w:hAnsi="Consolas"/>
          <w:color w:val="CE9178"/>
          <w:sz w:val="21"/>
          <w:szCs w:val="21"/>
        </w:rPr>
        <w:t>tls</w:t>
      </w:r>
      <w:proofErr w:type="spellEnd"/>
      <w:r w:rsidRPr="00050C8E">
        <w:rPr>
          <w:rFonts w:ascii="Consolas" w:hAnsi="Consolas"/>
          <w:color w:val="CE9178"/>
          <w:sz w:val="21"/>
          <w:szCs w:val="21"/>
        </w:rPr>
        <w:t>-cert-secret"</w:t>
      </w:r>
    </w:p>
    <w:p w14:paraId="6F37C15D" w14:textId="77777777" w:rsidR="00050C8E" w:rsidRPr="00050C8E" w:rsidRDefault="00050C8E" w:rsidP="00050C8E">
      <w:pPr>
        <w:shd w:val="clear" w:color="auto" w:fill="1F1F1F"/>
        <w:spacing w:line="285" w:lineRule="atLeast"/>
        <w:rPr>
          <w:rFonts w:ascii="Consolas" w:hAnsi="Consolas"/>
          <w:color w:val="CCCCCC"/>
          <w:sz w:val="21"/>
          <w:szCs w:val="21"/>
        </w:rPr>
      </w:pPr>
    </w:p>
    <w:p w14:paraId="4901F935"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kubectl</w:t>
      </w:r>
      <w:proofErr w:type="spellEnd"/>
      <w:r w:rsidRPr="00050C8E">
        <w:rPr>
          <w:rFonts w:ascii="Consolas" w:hAnsi="Consolas"/>
          <w:color w:val="CCCCCC"/>
          <w:sz w:val="21"/>
          <w:szCs w:val="21"/>
        </w:rPr>
        <w:t xml:space="preserve"> create secret generic </w:t>
      </w:r>
      <w:r w:rsidRPr="00050C8E">
        <w:rPr>
          <w:rFonts w:ascii="Consolas" w:hAnsi="Consolas"/>
          <w:color w:val="9CDCFE"/>
          <w:sz w:val="21"/>
          <w:szCs w:val="21"/>
        </w:rPr>
        <w:t>$APP_SECRET_TLS</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from</w:t>
      </w:r>
      <w:r w:rsidRPr="00050C8E">
        <w:rPr>
          <w:rFonts w:ascii="Consolas" w:hAnsi="Consolas"/>
          <w:color w:val="D4D4D4"/>
          <w:sz w:val="21"/>
          <w:szCs w:val="21"/>
        </w:rPr>
        <w:t>-</w:t>
      </w:r>
      <w:r w:rsidRPr="00050C8E">
        <w:rPr>
          <w:rFonts w:ascii="Consolas" w:hAnsi="Consolas"/>
          <w:color w:val="CCCCCC"/>
          <w:sz w:val="21"/>
          <w:szCs w:val="21"/>
        </w:rPr>
        <w:t>file</w:t>
      </w:r>
      <w:r w:rsidRPr="00050C8E">
        <w:rPr>
          <w:rFonts w:ascii="Consolas" w:hAnsi="Consolas"/>
          <w:color w:val="D4D4D4"/>
          <w:sz w:val="21"/>
          <w:szCs w:val="21"/>
        </w:rPr>
        <w:t>=</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namespace </w:t>
      </w:r>
      <w:r w:rsidRPr="00050C8E">
        <w:rPr>
          <w:rFonts w:ascii="Consolas" w:hAnsi="Consolas"/>
          <w:color w:val="9CDCFE"/>
          <w:sz w:val="21"/>
          <w:szCs w:val="21"/>
        </w:rPr>
        <w:t>$NAMESPACE_APP</w:t>
      </w:r>
    </w:p>
    <w:p w14:paraId="6BC239CC" w14:textId="77777777" w:rsidR="00050C8E" w:rsidRPr="00050C8E" w:rsidRDefault="00050C8E" w:rsidP="00050C8E">
      <w:pPr>
        <w:shd w:val="clear" w:color="auto" w:fill="1F1F1F"/>
        <w:spacing w:line="285" w:lineRule="atLeast"/>
        <w:rPr>
          <w:rFonts w:ascii="Consolas" w:hAnsi="Consolas"/>
          <w:color w:val="CCCCCC"/>
          <w:sz w:val="21"/>
          <w:szCs w:val="21"/>
        </w:rPr>
      </w:pPr>
    </w:p>
    <w:p w14:paraId="15303542" w14:textId="20CB6828" w:rsidR="00050C8E" w:rsidRPr="00050C8E" w:rsidRDefault="00050C8E" w:rsidP="00050C8E">
      <w:pPr>
        <w:shd w:val="clear" w:color="auto" w:fill="1F1F1F"/>
        <w:spacing w:line="285" w:lineRule="atLeast"/>
        <w:rPr>
          <w:rFonts w:ascii="Consolas" w:hAnsi="Consolas"/>
          <w:color w:val="CCCCCC"/>
          <w:sz w:val="21"/>
          <w:szCs w:val="21"/>
        </w:rPr>
      </w:pPr>
    </w:p>
    <w:p w14:paraId="61CD8FEE" w14:textId="77777777" w:rsidR="00050C8E" w:rsidRPr="00050C8E" w:rsidRDefault="00050C8E" w:rsidP="00050C8E">
      <w:pPr>
        <w:rPr>
          <w:rFonts w:eastAsia="Arial"/>
        </w:rPr>
      </w:pPr>
    </w:p>
    <w:p w14:paraId="114EB02A" w14:textId="240301E9" w:rsidR="00050C8E" w:rsidRDefault="00050C8E" w:rsidP="00F53004">
      <w:pPr>
        <w:rPr>
          <w:rFonts w:eastAsia="Arial"/>
        </w:rPr>
      </w:pPr>
      <w:r w:rsidRPr="00050C8E">
        <w:rPr>
          <w:rFonts w:eastAsia="Arial"/>
        </w:rPr>
        <w:lastRenderedPageBreak/>
        <w:drawing>
          <wp:inline distT="0" distB="0" distL="0" distR="0" wp14:anchorId="226CFBB9" wp14:editId="24BD86F6">
            <wp:extent cx="6197600" cy="2239010"/>
            <wp:effectExtent l="0" t="0" r="0" b="8890"/>
            <wp:docPr id="15098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0943" name=""/>
                    <pic:cNvPicPr/>
                  </pic:nvPicPr>
                  <pic:blipFill>
                    <a:blip r:embed="rId35"/>
                    <a:stretch>
                      <a:fillRect/>
                    </a:stretch>
                  </pic:blipFill>
                  <pic:spPr>
                    <a:xfrm>
                      <a:off x="0" y="0"/>
                      <a:ext cx="6197600" cy="2239010"/>
                    </a:xfrm>
                    <a:prstGeom prst="rect">
                      <a:avLst/>
                    </a:prstGeom>
                  </pic:spPr>
                </pic:pic>
              </a:graphicData>
            </a:graphic>
          </wp:inline>
        </w:drawing>
      </w:r>
    </w:p>
    <w:p w14:paraId="797BBDEF" w14:textId="77777777" w:rsidR="00050C8E" w:rsidRDefault="00050C8E" w:rsidP="00F53004">
      <w:pPr>
        <w:rPr>
          <w:rFonts w:eastAsia="Arial"/>
        </w:rPr>
      </w:pPr>
    </w:p>
    <w:p w14:paraId="6A31B45F" w14:textId="02DEFAC9" w:rsidR="00A63847" w:rsidRDefault="00A63847" w:rsidP="00F53004">
      <w:pPr>
        <w:rPr>
          <w:rStyle w:val="Strong"/>
          <w:rFonts w:ascii="Georgia" w:eastAsiaTheme="majorEastAsia" w:hAnsi="Georgia"/>
          <w:color w:val="242424"/>
          <w:spacing w:val="-1"/>
          <w:sz w:val="30"/>
          <w:szCs w:val="30"/>
          <w:shd w:val="clear" w:color="auto" w:fill="FFFFFF"/>
        </w:rPr>
      </w:pPr>
      <w:r>
        <w:rPr>
          <w:rStyle w:val="Strong"/>
          <w:rFonts w:ascii="Georgia" w:eastAsiaTheme="majorEastAsia" w:hAnsi="Georgia"/>
          <w:color w:val="242424"/>
          <w:spacing w:val="-1"/>
          <w:sz w:val="30"/>
          <w:szCs w:val="30"/>
          <w:shd w:val="clear" w:color="auto" w:fill="FFFFFF"/>
        </w:rPr>
        <w:t>Check the secret.</w:t>
      </w:r>
    </w:p>
    <w:p w14:paraId="5812E8BC" w14:textId="77777777" w:rsidR="00A63847" w:rsidRDefault="00A63847" w:rsidP="00F53004">
      <w:pPr>
        <w:rPr>
          <w:rStyle w:val="Strong"/>
          <w:rFonts w:ascii="Georgia" w:eastAsiaTheme="majorEastAsia" w:hAnsi="Georgia"/>
          <w:color w:val="242424"/>
          <w:spacing w:val="-1"/>
          <w:sz w:val="30"/>
          <w:szCs w:val="30"/>
          <w:shd w:val="clear" w:color="auto" w:fill="FFFFFF"/>
        </w:rPr>
      </w:pPr>
    </w:p>
    <w:p w14:paraId="09AA66DD" w14:textId="2CA54066" w:rsidR="00A63847" w:rsidRDefault="00A63847" w:rsidP="00A63847">
      <w:pPr>
        <w:shd w:val="clear" w:color="auto" w:fill="FFFFFF"/>
        <w:autoSpaceDE w:val="0"/>
        <w:autoSpaceDN w:val="0"/>
        <w:adjustRightInd w:val="0"/>
        <w:rPr>
          <w:rFonts w:ascii="Lucida Console" w:hAnsi="Lucida Console" w:cs="Lucida Console"/>
          <w:color w:val="A82D00"/>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secrets/</w:t>
      </w:r>
      <w:r>
        <w:rPr>
          <w:rFonts w:ascii="Lucida Console" w:hAnsi="Lucida Console" w:cs="Lucida Console"/>
          <w:color w:val="A82D00"/>
          <w:sz w:val="18"/>
          <w:szCs w:val="18"/>
        </w:rPr>
        <w:t>$APP_SECRET_TLS</w:t>
      </w:r>
      <w:r>
        <w:rPr>
          <w:rFonts w:ascii="Lucida Console" w:hAnsi="Lucida Console" w:cs="Lucida Console"/>
          <w:sz w:val="18"/>
          <w:szCs w:val="18"/>
        </w:rPr>
        <w:t xml:space="preserve"> </w:t>
      </w:r>
      <w:r>
        <w:rPr>
          <w:rFonts w:ascii="Lucida Console" w:hAnsi="Lucida Console" w:cs="Lucida Console"/>
          <w:color w:val="8A2BE2"/>
          <w:sz w:val="18"/>
          <w:szCs w:val="18"/>
        </w:rPr>
        <w:t>--namespace</w:t>
      </w:r>
      <w:r>
        <w:rPr>
          <w:rFonts w:ascii="Lucida Console" w:hAnsi="Lucida Console" w:cs="Lucida Console"/>
          <w:sz w:val="18"/>
          <w:szCs w:val="18"/>
        </w:rPr>
        <w:t xml:space="preserve"> </w:t>
      </w:r>
      <w:r>
        <w:rPr>
          <w:rFonts w:ascii="Lucida Console" w:hAnsi="Lucida Console" w:cs="Lucida Console"/>
          <w:color w:val="A82D00"/>
          <w:sz w:val="18"/>
          <w:szCs w:val="18"/>
        </w:rPr>
        <w:t xml:space="preserve">$NAMESPACE_APP </w:t>
      </w:r>
    </w:p>
    <w:p w14:paraId="43201058" w14:textId="77777777" w:rsidR="00A63847" w:rsidRDefault="00A63847" w:rsidP="00F53004">
      <w:pPr>
        <w:rPr>
          <w:rStyle w:val="Strong"/>
          <w:rFonts w:ascii="Georgia" w:eastAsiaTheme="majorEastAsia" w:hAnsi="Georgia"/>
          <w:color w:val="242424"/>
          <w:spacing w:val="-1"/>
          <w:sz w:val="30"/>
          <w:szCs w:val="30"/>
          <w:shd w:val="clear" w:color="auto" w:fill="FFFFFF"/>
        </w:rPr>
      </w:pPr>
    </w:p>
    <w:p w14:paraId="6CFD392F" w14:textId="4A14D96D" w:rsidR="00A63847" w:rsidRDefault="00A63847" w:rsidP="00F53004">
      <w:pPr>
        <w:rPr>
          <w:rStyle w:val="Strong"/>
          <w:rFonts w:ascii="Georgia" w:eastAsiaTheme="majorEastAsia" w:hAnsi="Georgia"/>
          <w:color w:val="242424"/>
          <w:spacing w:val="-1"/>
          <w:sz w:val="30"/>
          <w:szCs w:val="30"/>
          <w:shd w:val="clear" w:color="auto" w:fill="FFFFFF"/>
        </w:rPr>
      </w:pPr>
      <w:r w:rsidRPr="00A63847">
        <w:rPr>
          <w:rStyle w:val="Strong"/>
          <w:rFonts w:ascii="Georgia" w:eastAsiaTheme="majorEastAsia" w:hAnsi="Georgia"/>
          <w:color w:val="242424"/>
          <w:spacing w:val="-1"/>
          <w:sz w:val="30"/>
          <w:szCs w:val="30"/>
          <w:shd w:val="clear" w:color="auto" w:fill="FFFFFF"/>
        </w:rPr>
        <w:drawing>
          <wp:inline distT="0" distB="0" distL="0" distR="0" wp14:anchorId="1CE5F527" wp14:editId="41BB5EDC">
            <wp:extent cx="6197600" cy="1004570"/>
            <wp:effectExtent l="0" t="0" r="0" b="5080"/>
            <wp:docPr id="75403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756" name=""/>
                    <pic:cNvPicPr/>
                  </pic:nvPicPr>
                  <pic:blipFill>
                    <a:blip r:embed="rId36"/>
                    <a:stretch>
                      <a:fillRect/>
                    </a:stretch>
                  </pic:blipFill>
                  <pic:spPr>
                    <a:xfrm>
                      <a:off x="0" y="0"/>
                      <a:ext cx="6197600" cy="1004570"/>
                    </a:xfrm>
                    <a:prstGeom prst="rect">
                      <a:avLst/>
                    </a:prstGeom>
                  </pic:spPr>
                </pic:pic>
              </a:graphicData>
            </a:graphic>
          </wp:inline>
        </w:drawing>
      </w:r>
    </w:p>
    <w:p w14:paraId="3433B5AA" w14:textId="77777777" w:rsidR="00A63847" w:rsidRDefault="00A63847" w:rsidP="00F53004">
      <w:pPr>
        <w:rPr>
          <w:rFonts w:eastAsia="Arial"/>
        </w:rPr>
      </w:pPr>
    </w:p>
    <w:p w14:paraId="49323149" w14:textId="77777777" w:rsidR="00224F46" w:rsidRDefault="00224F46" w:rsidP="00224F46">
      <w:pPr>
        <w:shd w:val="clear" w:color="auto" w:fill="FFFFFF"/>
        <w:autoSpaceDE w:val="0"/>
        <w:autoSpaceDN w:val="0"/>
        <w:adjustRightInd w:val="0"/>
        <w:rPr>
          <w:rFonts w:ascii="Lucida Console" w:hAnsi="Lucida Console" w:cs="Lucida Console"/>
          <w:color w:val="A82D00"/>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describe</w:t>
      </w:r>
      <w:r>
        <w:rPr>
          <w:rFonts w:ascii="Lucida Console" w:hAnsi="Lucida Console" w:cs="Lucida Console"/>
          <w:sz w:val="18"/>
          <w:szCs w:val="18"/>
        </w:rPr>
        <w:t xml:space="preserve"> </w:t>
      </w:r>
      <w:r>
        <w:rPr>
          <w:rFonts w:ascii="Lucida Console" w:hAnsi="Lucida Console" w:cs="Lucida Console"/>
          <w:color w:val="8A2BE2"/>
          <w:sz w:val="18"/>
          <w:szCs w:val="18"/>
        </w:rPr>
        <w:t>secret</w:t>
      </w:r>
      <w:r>
        <w:rPr>
          <w:rFonts w:ascii="Lucida Console" w:hAnsi="Lucida Console" w:cs="Lucida Console"/>
          <w:sz w:val="18"/>
          <w:szCs w:val="18"/>
        </w:rPr>
        <w:t xml:space="preserve"> </w:t>
      </w:r>
      <w:r>
        <w:rPr>
          <w:rFonts w:ascii="Lucida Console" w:hAnsi="Lucida Console" w:cs="Lucida Console"/>
          <w:color w:val="A82D00"/>
          <w:sz w:val="18"/>
          <w:szCs w:val="18"/>
        </w:rPr>
        <w:t>$APP_SECRET_TLS</w:t>
      </w:r>
      <w:r>
        <w:rPr>
          <w:rFonts w:ascii="Lucida Console" w:hAnsi="Lucida Console" w:cs="Lucida Console"/>
          <w:sz w:val="18"/>
          <w:szCs w:val="18"/>
        </w:rPr>
        <w:t xml:space="preserve"> </w:t>
      </w:r>
      <w:r>
        <w:rPr>
          <w:rFonts w:ascii="Lucida Console" w:hAnsi="Lucida Console" w:cs="Lucida Console"/>
          <w:color w:val="8A2BE2"/>
          <w:sz w:val="18"/>
          <w:szCs w:val="18"/>
        </w:rPr>
        <w:t>--namespace</w:t>
      </w:r>
      <w:r>
        <w:rPr>
          <w:rFonts w:ascii="Lucida Console" w:hAnsi="Lucida Console" w:cs="Lucida Console"/>
          <w:sz w:val="18"/>
          <w:szCs w:val="18"/>
        </w:rPr>
        <w:t xml:space="preserve"> </w:t>
      </w:r>
      <w:r>
        <w:rPr>
          <w:rFonts w:ascii="Lucida Console" w:hAnsi="Lucida Console" w:cs="Lucida Console"/>
          <w:color w:val="A82D00"/>
          <w:sz w:val="18"/>
          <w:szCs w:val="18"/>
        </w:rPr>
        <w:t xml:space="preserve">$NAMESPACE_APP </w:t>
      </w:r>
    </w:p>
    <w:p w14:paraId="78A8C57F" w14:textId="77777777" w:rsidR="00050C8E" w:rsidRDefault="00050C8E" w:rsidP="00F53004">
      <w:pPr>
        <w:rPr>
          <w:rFonts w:eastAsia="Arial"/>
        </w:rPr>
      </w:pPr>
    </w:p>
    <w:p w14:paraId="351D7F4C" w14:textId="1743FEDF" w:rsidR="00224F46" w:rsidRDefault="00224F46" w:rsidP="00F53004">
      <w:pPr>
        <w:rPr>
          <w:rFonts w:eastAsia="Arial"/>
        </w:rPr>
      </w:pPr>
      <w:r w:rsidRPr="00224F46">
        <w:rPr>
          <w:rFonts w:eastAsia="Arial"/>
        </w:rPr>
        <w:drawing>
          <wp:inline distT="0" distB="0" distL="0" distR="0" wp14:anchorId="26957D11" wp14:editId="4FEBB6AA">
            <wp:extent cx="5380186" cy="1844200"/>
            <wp:effectExtent l="0" t="0" r="0" b="3810"/>
            <wp:docPr id="109299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1509" name=""/>
                    <pic:cNvPicPr/>
                  </pic:nvPicPr>
                  <pic:blipFill>
                    <a:blip r:embed="rId37"/>
                    <a:stretch>
                      <a:fillRect/>
                    </a:stretch>
                  </pic:blipFill>
                  <pic:spPr>
                    <a:xfrm>
                      <a:off x="0" y="0"/>
                      <a:ext cx="5380186" cy="1844200"/>
                    </a:xfrm>
                    <a:prstGeom prst="rect">
                      <a:avLst/>
                    </a:prstGeom>
                  </pic:spPr>
                </pic:pic>
              </a:graphicData>
            </a:graphic>
          </wp:inline>
        </w:drawing>
      </w:r>
    </w:p>
    <w:p w14:paraId="06A71E87" w14:textId="6FAEF3C2" w:rsidR="00050C8E" w:rsidRDefault="00050C8E" w:rsidP="00F53004">
      <w:pPr>
        <w:rPr>
          <w:rFonts w:eastAsia="Arial"/>
        </w:rPr>
      </w:pPr>
    </w:p>
    <w:p w14:paraId="1C2E44D5" w14:textId="397FC7ED" w:rsidR="009D42C2" w:rsidRDefault="009D42C2" w:rsidP="009D42C2">
      <w:pPr>
        <w:pStyle w:val="Heading1"/>
        <w:spacing w:after="0"/>
        <w:rPr>
          <w:rFonts w:asciiTheme="minorHAnsi" w:eastAsia="Arial" w:hAnsiTheme="minorHAnsi" w:cstheme="minorHAnsi"/>
          <w:color w:val="E36C0A" w:themeColor="accent6" w:themeShade="BF"/>
        </w:rPr>
      </w:pPr>
      <w:bookmarkStart w:id="20" w:name="_Toc159667229"/>
      <w:r w:rsidRPr="009D42C2">
        <w:rPr>
          <w:rFonts w:asciiTheme="minorHAnsi" w:eastAsia="Arial" w:hAnsiTheme="minorHAnsi" w:cstheme="minorHAnsi"/>
          <w:color w:val="E36C0A" w:themeColor="accent6" w:themeShade="BF"/>
        </w:rPr>
        <w:t>Deploy sample application that uses the TLS secret to configure HTTPS</w:t>
      </w:r>
      <w:bookmarkEnd w:id="20"/>
    </w:p>
    <w:p w14:paraId="5A5719DB" w14:textId="77777777" w:rsidR="009D42C2" w:rsidRDefault="009D42C2" w:rsidP="009D42C2">
      <w:pPr>
        <w:rPr>
          <w:rFonts w:eastAsia="Arial"/>
        </w:rPr>
      </w:pPr>
    </w:p>
    <w:p w14:paraId="607871E7" w14:textId="77777777" w:rsidR="009D42C2" w:rsidRPr="009D42C2" w:rsidRDefault="009D42C2" w:rsidP="009D42C2">
      <w:pPr>
        <w:rPr>
          <w:rFonts w:eastAsia="Arial"/>
          <w:b/>
          <w:bCs/>
          <w:color w:val="FF0000"/>
          <w:sz w:val="32"/>
          <w:szCs w:val="32"/>
        </w:rPr>
      </w:pPr>
      <w:r w:rsidRPr="009D42C2">
        <w:rPr>
          <w:rFonts w:eastAsia="Arial"/>
          <w:b/>
          <w:bCs/>
          <w:color w:val="FF0000"/>
          <w:sz w:val="32"/>
          <w:szCs w:val="32"/>
        </w:rPr>
        <w:t>app-deploy-</w:t>
      </w:r>
      <w:proofErr w:type="spellStart"/>
      <w:proofErr w:type="gramStart"/>
      <w:r w:rsidRPr="009D42C2">
        <w:rPr>
          <w:rFonts w:eastAsia="Arial"/>
          <w:b/>
          <w:bCs/>
          <w:color w:val="FF0000"/>
          <w:sz w:val="32"/>
          <w:szCs w:val="32"/>
        </w:rPr>
        <w:t>svc.yaml</w:t>
      </w:r>
      <w:proofErr w:type="spellEnd"/>
      <w:proofErr w:type="gramEnd"/>
    </w:p>
    <w:p w14:paraId="26AD468E" w14:textId="77777777" w:rsidR="009D42C2" w:rsidRPr="009D42C2" w:rsidRDefault="009D42C2" w:rsidP="009D42C2">
      <w:pPr>
        <w:rPr>
          <w:rFonts w:eastAsia="Arial"/>
        </w:rPr>
      </w:pPr>
    </w:p>
    <w:p w14:paraId="2A956434" w14:textId="77777777" w:rsidR="00A63847" w:rsidRPr="00A63847" w:rsidRDefault="00A63847" w:rsidP="00A63847">
      <w:pPr>
        <w:rPr>
          <w:rFonts w:asciiTheme="minorHAnsi" w:hAnsiTheme="minorHAnsi" w:cstheme="minorHAnsi"/>
          <w:sz w:val="24"/>
          <w:szCs w:val="24"/>
        </w:rPr>
      </w:pPr>
      <w:r w:rsidRPr="00A63847">
        <w:rPr>
          <w:rFonts w:asciiTheme="minorHAnsi" w:eastAsia="Arial" w:hAnsiTheme="minorHAnsi" w:cstheme="minorHAnsi"/>
          <w:sz w:val="24"/>
          <w:szCs w:val="24"/>
        </w:rPr>
        <w:t xml:space="preserve">IT also mount the </w:t>
      </w:r>
      <w:r w:rsidRPr="00A63847">
        <w:rPr>
          <w:rFonts w:asciiTheme="minorHAnsi" w:hAnsiTheme="minorHAnsi" w:cstheme="minorHAnsi"/>
          <w:sz w:val="24"/>
          <w:szCs w:val="24"/>
        </w:rPr>
        <w:t>Mount SSL certificates in the Pod with Kubernetes secret</w:t>
      </w:r>
    </w:p>
    <w:p w14:paraId="4FDB30DC" w14:textId="4031F895" w:rsidR="009D42C2" w:rsidRDefault="009D42C2" w:rsidP="009D42C2">
      <w:pPr>
        <w:rPr>
          <w:rFonts w:eastAsia="Arial"/>
        </w:rPr>
      </w:pPr>
    </w:p>
    <w:p w14:paraId="6F8A964B"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569CD6"/>
          <w:sz w:val="21"/>
          <w:szCs w:val="21"/>
        </w:rPr>
        <w:t>apiVersion</w:t>
      </w:r>
      <w:proofErr w:type="spellEnd"/>
      <w:r w:rsidRPr="009D42C2">
        <w:rPr>
          <w:rFonts w:ascii="Consolas" w:hAnsi="Consolas"/>
          <w:color w:val="CCCCCC"/>
          <w:sz w:val="21"/>
          <w:szCs w:val="21"/>
        </w:rPr>
        <w:t xml:space="preserve">: </w:t>
      </w:r>
      <w:r w:rsidRPr="009D42C2">
        <w:rPr>
          <w:rFonts w:ascii="Consolas" w:hAnsi="Consolas"/>
          <w:color w:val="CE9178"/>
          <w:sz w:val="21"/>
          <w:szCs w:val="21"/>
        </w:rPr>
        <w:t>v1</w:t>
      </w:r>
    </w:p>
    <w:p w14:paraId="32B4ABB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kind</w:t>
      </w:r>
      <w:r w:rsidRPr="009D42C2">
        <w:rPr>
          <w:rFonts w:ascii="Consolas" w:hAnsi="Consolas"/>
          <w:color w:val="CCCCCC"/>
          <w:sz w:val="21"/>
          <w:szCs w:val="21"/>
        </w:rPr>
        <w:t xml:space="preserve">: </w:t>
      </w:r>
      <w:r w:rsidRPr="009D42C2">
        <w:rPr>
          <w:rFonts w:ascii="Consolas" w:hAnsi="Consolas"/>
          <w:color w:val="CE9178"/>
          <w:sz w:val="21"/>
          <w:szCs w:val="21"/>
        </w:rPr>
        <w:t>Service</w:t>
      </w:r>
    </w:p>
    <w:p w14:paraId="582C57AE"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metadata</w:t>
      </w:r>
      <w:r w:rsidRPr="009D42C2">
        <w:rPr>
          <w:rFonts w:ascii="Consolas" w:hAnsi="Consolas"/>
          <w:color w:val="CCCCCC"/>
          <w:sz w:val="21"/>
          <w:szCs w:val="21"/>
        </w:rPr>
        <w:t>:</w:t>
      </w:r>
    </w:p>
    <w:p w14:paraId="382CA40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239C5C2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088414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app-svc</w:t>
      </w:r>
    </w:p>
    <w:p w14:paraId="463DE77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spec</w:t>
      </w:r>
      <w:r w:rsidRPr="009D42C2">
        <w:rPr>
          <w:rFonts w:ascii="Consolas" w:hAnsi="Consolas"/>
          <w:color w:val="CCCCCC"/>
          <w:sz w:val="21"/>
          <w:szCs w:val="21"/>
        </w:rPr>
        <w:t>:</w:t>
      </w:r>
    </w:p>
    <w:p w14:paraId="4FE668F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ports</w:t>
      </w:r>
      <w:r w:rsidRPr="009D42C2">
        <w:rPr>
          <w:rFonts w:ascii="Consolas" w:hAnsi="Consolas"/>
          <w:color w:val="CCCCCC"/>
          <w:sz w:val="21"/>
          <w:szCs w:val="21"/>
        </w:rPr>
        <w:t>:</w:t>
      </w:r>
    </w:p>
    <w:p w14:paraId="5554F12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port</w:t>
      </w:r>
      <w:r w:rsidRPr="009D42C2">
        <w:rPr>
          <w:rFonts w:ascii="Consolas" w:hAnsi="Consolas"/>
          <w:color w:val="CCCCCC"/>
          <w:sz w:val="21"/>
          <w:szCs w:val="21"/>
        </w:rPr>
        <w:t xml:space="preserve">: </w:t>
      </w:r>
      <w:r w:rsidRPr="009D42C2">
        <w:rPr>
          <w:rFonts w:ascii="Consolas" w:hAnsi="Consolas"/>
          <w:color w:val="B5CEA8"/>
          <w:sz w:val="21"/>
          <w:szCs w:val="21"/>
        </w:rPr>
        <w:t>443</w:t>
      </w:r>
    </w:p>
    <w:p w14:paraId="36B3DB2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lastRenderedPageBreak/>
        <w:t xml:space="preserve">    </w:t>
      </w:r>
      <w:r w:rsidRPr="009D42C2">
        <w:rPr>
          <w:rFonts w:ascii="Consolas" w:hAnsi="Consolas"/>
          <w:color w:val="569CD6"/>
          <w:sz w:val="21"/>
          <w:szCs w:val="21"/>
        </w:rPr>
        <w:t>protocol</w:t>
      </w:r>
      <w:r w:rsidRPr="009D42C2">
        <w:rPr>
          <w:rFonts w:ascii="Consolas" w:hAnsi="Consolas"/>
          <w:color w:val="CCCCCC"/>
          <w:sz w:val="21"/>
          <w:szCs w:val="21"/>
        </w:rPr>
        <w:t xml:space="preserve">: </w:t>
      </w:r>
      <w:r w:rsidRPr="009D42C2">
        <w:rPr>
          <w:rFonts w:ascii="Consolas" w:hAnsi="Consolas"/>
          <w:color w:val="CE9178"/>
          <w:sz w:val="21"/>
          <w:szCs w:val="21"/>
        </w:rPr>
        <w:t>TCP</w:t>
      </w:r>
    </w:p>
    <w:p w14:paraId="2CEA4DC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targetPort</w:t>
      </w:r>
      <w:proofErr w:type="spellEnd"/>
      <w:r w:rsidRPr="009D42C2">
        <w:rPr>
          <w:rFonts w:ascii="Consolas" w:hAnsi="Consolas"/>
          <w:color w:val="CCCCCC"/>
          <w:sz w:val="21"/>
          <w:szCs w:val="21"/>
        </w:rPr>
        <w:t xml:space="preserve">: </w:t>
      </w:r>
      <w:r w:rsidRPr="009D42C2">
        <w:rPr>
          <w:rFonts w:ascii="Consolas" w:hAnsi="Consolas"/>
          <w:color w:val="B5CEA8"/>
          <w:sz w:val="21"/>
          <w:szCs w:val="21"/>
        </w:rPr>
        <w:t>443</w:t>
      </w:r>
    </w:p>
    <w:p w14:paraId="33B71F3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selector</w:t>
      </w:r>
      <w:r w:rsidRPr="009D42C2">
        <w:rPr>
          <w:rFonts w:ascii="Consolas" w:hAnsi="Consolas"/>
          <w:color w:val="CCCCCC"/>
          <w:sz w:val="21"/>
          <w:szCs w:val="21"/>
        </w:rPr>
        <w:t>:</w:t>
      </w:r>
    </w:p>
    <w:p w14:paraId="1334685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5C941E7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type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ClusterIP</w:t>
      </w:r>
      <w:proofErr w:type="spellEnd"/>
    </w:p>
    <w:p w14:paraId="39615F9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w:t>
      </w:r>
    </w:p>
    <w:p w14:paraId="679C418C"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569CD6"/>
          <w:sz w:val="21"/>
          <w:szCs w:val="21"/>
        </w:rPr>
        <w:t>apiVersion</w:t>
      </w:r>
      <w:proofErr w:type="spellEnd"/>
      <w:r w:rsidRPr="009D42C2">
        <w:rPr>
          <w:rFonts w:ascii="Consolas" w:hAnsi="Consolas"/>
          <w:color w:val="CCCCCC"/>
          <w:sz w:val="21"/>
          <w:szCs w:val="21"/>
        </w:rPr>
        <w:t xml:space="preserve">: </w:t>
      </w:r>
      <w:r w:rsidRPr="009D42C2">
        <w:rPr>
          <w:rFonts w:ascii="Consolas" w:hAnsi="Consolas"/>
          <w:color w:val="CE9178"/>
          <w:sz w:val="21"/>
          <w:szCs w:val="21"/>
        </w:rPr>
        <w:t>apps/v1</w:t>
      </w:r>
    </w:p>
    <w:p w14:paraId="708B8C1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kind</w:t>
      </w:r>
      <w:r w:rsidRPr="009D42C2">
        <w:rPr>
          <w:rFonts w:ascii="Consolas" w:hAnsi="Consolas"/>
          <w:color w:val="CCCCCC"/>
          <w:sz w:val="21"/>
          <w:szCs w:val="21"/>
        </w:rPr>
        <w:t xml:space="preserve">: </w:t>
      </w:r>
      <w:r w:rsidRPr="009D42C2">
        <w:rPr>
          <w:rFonts w:ascii="Consolas" w:hAnsi="Consolas"/>
          <w:color w:val="CE9178"/>
          <w:sz w:val="21"/>
          <w:szCs w:val="21"/>
        </w:rPr>
        <w:t>Deployment</w:t>
      </w:r>
    </w:p>
    <w:p w14:paraId="3489842D"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metadata</w:t>
      </w:r>
      <w:r w:rsidRPr="009D42C2">
        <w:rPr>
          <w:rFonts w:ascii="Consolas" w:hAnsi="Consolas"/>
          <w:color w:val="CCCCCC"/>
          <w:sz w:val="21"/>
          <w:szCs w:val="21"/>
        </w:rPr>
        <w:t>:</w:t>
      </w:r>
    </w:p>
    <w:p w14:paraId="1AA0931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1D37533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6E801C8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3D24B3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spec</w:t>
      </w:r>
      <w:r w:rsidRPr="009D42C2">
        <w:rPr>
          <w:rFonts w:ascii="Consolas" w:hAnsi="Consolas"/>
          <w:color w:val="CCCCCC"/>
          <w:sz w:val="21"/>
          <w:szCs w:val="21"/>
        </w:rPr>
        <w:t>:</w:t>
      </w:r>
    </w:p>
    <w:p w14:paraId="759B77D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replicas</w:t>
      </w:r>
      <w:r w:rsidRPr="009D42C2">
        <w:rPr>
          <w:rFonts w:ascii="Consolas" w:hAnsi="Consolas"/>
          <w:color w:val="CCCCCC"/>
          <w:sz w:val="21"/>
          <w:szCs w:val="21"/>
        </w:rPr>
        <w:t xml:space="preserve">: </w:t>
      </w:r>
      <w:r w:rsidRPr="009D42C2">
        <w:rPr>
          <w:rFonts w:ascii="Consolas" w:hAnsi="Consolas"/>
          <w:color w:val="B5CEA8"/>
          <w:sz w:val="21"/>
          <w:szCs w:val="21"/>
        </w:rPr>
        <w:t>3</w:t>
      </w:r>
    </w:p>
    <w:p w14:paraId="685108D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selector</w:t>
      </w:r>
      <w:r w:rsidRPr="009D42C2">
        <w:rPr>
          <w:rFonts w:ascii="Consolas" w:hAnsi="Consolas"/>
          <w:color w:val="CCCCCC"/>
          <w:sz w:val="21"/>
          <w:szCs w:val="21"/>
        </w:rPr>
        <w:t>:</w:t>
      </w:r>
    </w:p>
    <w:p w14:paraId="07CCC74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matchLabels</w:t>
      </w:r>
      <w:proofErr w:type="spellEnd"/>
      <w:r w:rsidRPr="009D42C2">
        <w:rPr>
          <w:rFonts w:ascii="Consolas" w:hAnsi="Consolas"/>
          <w:color w:val="CCCCCC"/>
          <w:sz w:val="21"/>
          <w:szCs w:val="21"/>
        </w:rPr>
        <w:t>:</w:t>
      </w:r>
    </w:p>
    <w:p w14:paraId="5606620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DEAD7C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template</w:t>
      </w:r>
      <w:r w:rsidRPr="009D42C2">
        <w:rPr>
          <w:rFonts w:ascii="Consolas" w:hAnsi="Consolas"/>
          <w:color w:val="CCCCCC"/>
          <w:sz w:val="21"/>
          <w:szCs w:val="21"/>
        </w:rPr>
        <w:t>:</w:t>
      </w:r>
    </w:p>
    <w:p w14:paraId="4565644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metadata</w:t>
      </w:r>
      <w:r w:rsidRPr="009D42C2">
        <w:rPr>
          <w:rFonts w:ascii="Consolas" w:hAnsi="Consolas"/>
          <w:color w:val="CCCCCC"/>
          <w:sz w:val="21"/>
          <w:szCs w:val="21"/>
        </w:rPr>
        <w:t>:</w:t>
      </w:r>
    </w:p>
    <w:p w14:paraId="5DC405D3"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4420654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29DAA87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spec</w:t>
      </w:r>
      <w:r w:rsidRPr="009D42C2">
        <w:rPr>
          <w:rFonts w:ascii="Consolas" w:hAnsi="Consolas"/>
          <w:color w:val="CCCCCC"/>
          <w:sz w:val="21"/>
          <w:szCs w:val="21"/>
        </w:rPr>
        <w:t>:</w:t>
      </w:r>
    </w:p>
    <w:p w14:paraId="447DBC3D"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restartPolicy</w:t>
      </w:r>
      <w:proofErr w:type="spellEnd"/>
      <w:r w:rsidRPr="009D42C2">
        <w:rPr>
          <w:rFonts w:ascii="Consolas" w:hAnsi="Consolas"/>
          <w:color w:val="CCCCCC"/>
          <w:sz w:val="21"/>
          <w:szCs w:val="21"/>
        </w:rPr>
        <w:t xml:space="preserve">: </w:t>
      </w:r>
      <w:r w:rsidRPr="009D42C2">
        <w:rPr>
          <w:rFonts w:ascii="Consolas" w:hAnsi="Consolas"/>
          <w:color w:val="CE9178"/>
          <w:sz w:val="21"/>
          <w:szCs w:val="21"/>
        </w:rPr>
        <w:t>Always</w:t>
      </w:r>
    </w:p>
    <w:p w14:paraId="26AB564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volumes</w:t>
      </w:r>
      <w:r w:rsidRPr="009D42C2">
        <w:rPr>
          <w:rFonts w:ascii="Consolas" w:hAnsi="Consolas"/>
          <w:color w:val="CCCCCC"/>
          <w:sz w:val="21"/>
          <w:szCs w:val="21"/>
        </w:rPr>
        <w:t>:</w:t>
      </w:r>
    </w:p>
    <w:p w14:paraId="161A1E7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roofErr w:type="spellStart"/>
      <w:r w:rsidRPr="009D42C2">
        <w:rPr>
          <w:rFonts w:ascii="Consolas" w:hAnsi="Consolas"/>
          <w:color w:val="CE9178"/>
          <w:sz w:val="21"/>
          <w:szCs w:val="21"/>
        </w:rPr>
        <w:t>tls</w:t>
      </w:r>
      <w:proofErr w:type="spellEnd"/>
    </w:p>
    <w:p w14:paraId="030F7CF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secret</w:t>
      </w:r>
      <w:r w:rsidRPr="009D42C2">
        <w:rPr>
          <w:rFonts w:ascii="Consolas" w:hAnsi="Consolas"/>
          <w:color w:val="CCCCCC"/>
          <w:sz w:val="21"/>
          <w:szCs w:val="21"/>
        </w:rPr>
        <w:t>:</w:t>
      </w:r>
    </w:p>
    <w:p w14:paraId="04390ED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secretName</w:t>
      </w:r>
      <w:proofErr w:type="spellEnd"/>
      <w:r w:rsidRPr="009D42C2">
        <w:rPr>
          <w:rFonts w:ascii="Consolas" w:hAnsi="Consolas"/>
          <w:color w:val="CCCCCC"/>
          <w:sz w:val="21"/>
          <w:szCs w:val="21"/>
        </w:rPr>
        <w:t xml:space="preserve">: </w:t>
      </w:r>
      <w:r w:rsidRPr="009D42C2">
        <w:rPr>
          <w:rFonts w:ascii="Consolas" w:hAnsi="Consolas"/>
          <w:color w:val="CE9178"/>
          <w:sz w:val="21"/>
          <w:szCs w:val="21"/>
        </w:rPr>
        <w:t>app-</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-cert-secret</w:t>
      </w:r>
    </w:p>
    <w:p w14:paraId="1BFBB13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containers</w:t>
      </w:r>
      <w:r w:rsidRPr="009D42C2">
        <w:rPr>
          <w:rFonts w:ascii="Consolas" w:hAnsi="Consolas"/>
          <w:color w:val="CCCCCC"/>
          <w:sz w:val="21"/>
          <w:szCs w:val="21"/>
        </w:rPr>
        <w:t>:</w:t>
      </w:r>
    </w:p>
    <w:p w14:paraId="21CA6AA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6D6A77E6"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image</w:t>
      </w:r>
      <w:r w:rsidRPr="009D42C2">
        <w:rPr>
          <w:rFonts w:ascii="Consolas" w:hAnsi="Consolas"/>
          <w:color w:val="CCCCCC"/>
          <w:sz w:val="21"/>
          <w:szCs w:val="21"/>
        </w:rPr>
        <w:t xml:space="preserve">: </w:t>
      </w:r>
      <w:r w:rsidRPr="009D42C2">
        <w:rPr>
          <w:rFonts w:ascii="Consolas" w:hAnsi="Consolas"/>
          <w:color w:val="CE9178"/>
          <w:sz w:val="21"/>
          <w:szCs w:val="21"/>
        </w:rPr>
        <w:t>mcr.microsoft.com/dotnet/</w:t>
      </w:r>
      <w:proofErr w:type="spellStart"/>
      <w:proofErr w:type="gramStart"/>
      <w:r w:rsidRPr="009D42C2">
        <w:rPr>
          <w:rFonts w:ascii="Consolas" w:hAnsi="Consolas"/>
          <w:color w:val="CE9178"/>
          <w:sz w:val="21"/>
          <w:szCs w:val="21"/>
        </w:rPr>
        <w:t>samples:aspnetapp</w:t>
      </w:r>
      <w:proofErr w:type="spellEnd"/>
      <w:proofErr w:type="gramEnd"/>
    </w:p>
    <w:p w14:paraId="288691F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ports</w:t>
      </w:r>
      <w:r w:rsidRPr="009D42C2">
        <w:rPr>
          <w:rFonts w:ascii="Consolas" w:hAnsi="Consolas"/>
          <w:color w:val="CCCCCC"/>
          <w:sz w:val="21"/>
          <w:szCs w:val="21"/>
        </w:rPr>
        <w:t>:</w:t>
      </w:r>
    </w:p>
    <w:p w14:paraId="4D9AF6C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proofErr w:type="spellStart"/>
      <w:r w:rsidRPr="009D42C2">
        <w:rPr>
          <w:rFonts w:ascii="Consolas" w:hAnsi="Consolas"/>
          <w:color w:val="569CD6"/>
          <w:sz w:val="21"/>
          <w:szCs w:val="21"/>
        </w:rPr>
        <w:t>containerPort</w:t>
      </w:r>
      <w:proofErr w:type="spellEnd"/>
      <w:r w:rsidRPr="009D42C2">
        <w:rPr>
          <w:rFonts w:ascii="Consolas" w:hAnsi="Consolas"/>
          <w:color w:val="CCCCCC"/>
          <w:sz w:val="21"/>
          <w:szCs w:val="21"/>
        </w:rPr>
        <w:t xml:space="preserve">: </w:t>
      </w:r>
      <w:r w:rsidRPr="009D42C2">
        <w:rPr>
          <w:rFonts w:ascii="Consolas" w:hAnsi="Consolas"/>
          <w:color w:val="B5CEA8"/>
          <w:sz w:val="21"/>
          <w:szCs w:val="21"/>
        </w:rPr>
        <w:t>443</w:t>
      </w:r>
    </w:p>
    <w:p w14:paraId="4CF999F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volumeMounts</w:t>
      </w:r>
      <w:proofErr w:type="spellEnd"/>
      <w:r w:rsidRPr="009D42C2">
        <w:rPr>
          <w:rFonts w:ascii="Consolas" w:hAnsi="Consolas"/>
          <w:color w:val="CCCCCC"/>
          <w:sz w:val="21"/>
          <w:szCs w:val="21"/>
        </w:rPr>
        <w:t>:</w:t>
      </w:r>
    </w:p>
    <w:p w14:paraId="1E946DA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roofErr w:type="spellStart"/>
      <w:r w:rsidRPr="009D42C2">
        <w:rPr>
          <w:rFonts w:ascii="Consolas" w:hAnsi="Consolas"/>
          <w:color w:val="CE9178"/>
          <w:sz w:val="21"/>
          <w:szCs w:val="21"/>
        </w:rPr>
        <w:t>tls</w:t>
      </w:r>
      <w:proofErr w:type="spellEnd"/>
    </w:p>
    <w:p w14:paraId="3F3E653F"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mountPath</w:t>
      </w:r>
      <w:proofErr w:type="spellEnd"/>
      <w:r w:rsidRPr="009D42C2">
        <w:rPr>
          <w:rFonts w:ascii="Consolas" w:hAnsi="Consolas"/>
          <w:color w:val="CCCCCC"/>
          <w:sz w:val="21"/>
          <w:szCs w:val="21"/>
        </w:rPr>
        <w:t xml:space="preserve">: </w:t>
      </w:r>
      <w:r w:rsidRPr="009D42C2">
        <w:rPr>
          <w:rFonts w:ascii="Consolas" w:hAnsi="Consolas"/>
          <w:color w:val="CE9178"/>
          <w:sz w:val="21"/>
          <w:szCs w:val="21"/>
        </w:rPr>
        <w:t>/secrets/</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w:t>
      </w:r>
    </w:p>
    <w:p w14:paraId="57BEFEB9"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readOnly</w:t>
      </w:r>
      <w:proofErr w:type="spellEnd"/>
      <w:r w:rsidRPr="009D42C2">
        <w:rPr>
          <w:rFonts w:ascii="Consolas" w:hAnsi="Consolas"/>
          <w:color w:val="CCCCCC"/>
          <w:sz w:val="21"/>
          <w:szCs w:val="21"/>
        </w:rPr>
        <w:t xml:space="preserve">: </w:t>
      </w:r>
      <w:r w:rsidRPr="009D42C2">
        <w:rPr>
          <w:rFonts w:ascii="Consolas" w:hAnsi="Consolas"/>
          <w:color w:val="569CD6"/>
          <w:sz w:val="21"/>
          <w:szCs w:val="21"/>
        </w:rPr>
        <w:t>true</w:t>
      </w:r>
    </w:p>
    <w:p w14:paraId="553EDB1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env</w:t>
      </w:r>
      <w:r w:rsidRPr="009D42C2">
        <w:rPr>
          <w:rFonts w:ascii="Consolas" w:hAnsi="Consolas"/>
          <w:color w:val="CCCCCC"/>
          <w:sz w:val="21"/>
          <w:szCs w:val="21"/>
        </w:rPr>
        <w:t>:</w:t>
      </w:r>
    </w:p>
    <w:p w14:paraId="67670F8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ASPNETCORE_Kestrel__Certificates__Default__Password</w:t>
      </w:r>
      <w:proofErr w:type="spellEnd"/>
    </w:p>
    <w:p w14:paraId="77CBFE5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w:t>
      </w:r>
    </w:p>
    <w:p w14:paraId="67E94E4F"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ASPNETCORE_Kestrel__Certificates__Default__Path</w:t>
      </w:r>
      <w:proofErr w:type="spellEnd"/>
    </w:p>
    <w:p w14:paraId="7C6E0C8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/secrets/</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-cert/app-</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w:t>
      </w:r>
      <w:proofErr w:type="spellStart"/>
      <w:r w:rsidRPr="009D42C2">
        <w:rPr>
          <w:rFonts w:ascii="Consolas" w:hAnsi="Consolas"/>
          <w:color w:val="CE9178"/>
          <w:sz w:val="21"/>
          <w:szCs w:val="21"/>
        </w:rPr>
        <w:t>cert.pfx</w:t>
      </w:r>
      <w:proofErr w:type="spellEnd"/>
    </w:p>
    <w:p w14:paraId="24E3A376"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ASPNETCORE_URLS</w:t>
      </w:r>
    </w:p>
    <w:p w14:paraId="4C02A8A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"https://+;http://+"</w:t>
      </w:r>
    </w:p>
    <w:p w14:paraId="1D0BFC43"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ASPNETCORE_HTTPS_PORT</w:t>
      </w:r>
    </w:p>
    <w:p w14:paraId="6FD94CA9"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"443"</w:t>
      </w:r>
    </w:p>
    <w:p w14:paraId="7E5EE3AE" w14:textId="77777777" w:rsidR="009D42C2" w:rsidRPr="009D42C2" w:rsidRDefault="009D42C2" w:rsidP="009D42C2">
      <w:pPr>
        <w:shd w:val="clear" w:color="auto" w:fill="1F1F1F"/>
        <w:spacing w:line="285" w:lineRule="atLeast"/>
        <w:rPr>
          <w:rFonts w:ascii="Consolas" w:hAnsi="Consolas"/>
          <w:color w:val="CCCCCC"/>
          <w:sz w:val="21"/>
          <w:szCs w:val="21"/>
        </w:rPr>
      </w:pPr>
    </w:p>
    <w:p w14:paraId="1FED0A07" w14:textId="77777777" w:rsidR="009D42C2" w:rsidRPr="009D42C2" w:rsidRDefault="009D42C2" w:rsidP="009D42C2">
      <w:pPr>
        <w:rPr>
          <w:rFonts w:eastAsia="Arial"/>
        </w:rPr>
      </w:pPr>
    </w:p>
    <w:p w14:paraId="5F85F275" w14:textId="77777777" w:rsidR="009D42C2" w:rsidRDefault="009D42C2" w:rsidP="009D42C2">
      <w:pPr>
        <w:rPr>
          <w:rFonts w:eastAsia="Arial"/>
        </w:rPr>
      </w:pPr>
    </w:p>
    <w:p w14:paraId="0154A98A" w14:textId="77777777" w:rsidR="009D42C2" w:rsidRDefault="009D42C2" w:rsidP="009D42C2">
      <w:pPr>
        <w:rPr>
          <w:rFonts w:eastAsia="Arial"/>
        </w:rPr>
      </w:pPr>
    </w:p>
    <w:p w14:paraId="6E90E4DA"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apply </w:t>
      </w:r>
      <w:r w:rsidRPr="009D42C2">
        <w:rPr>
          <w:rFonts w:ascii="Consolas" w:hAnsi="Consolas"/>
          <w:color w:val="D4D4D4"/>
          <w:sz w:val="21"/>
          <w:szCs w:val="21"/>
        </w:rPr>
        <w:t>-f</w:t>
      </w:r>
      <w:r w:rsidRPr="009D42C2">
        <w:rPr>
          <w:rFonts w:ascii="Consolas" w:hAnsi="Consolas"/>
          <w:color w:val="CCCCCC"/>
          <w:sz w:val="21"/>
          <w:szCs w:val="21"/>
        </w:rPr>
        <w:t xml:space="preserve"> app</w:t>
      </w:r>
      <w:r w:rsidRPr="009D42C2">
        <w:rPr>
          <w:rFonts w:ascii="Consolas" w:hAnsi="Consolas"/>
          <w:color w:val="D4D4D4"/>
          <w:sz w:val="21"/>
          <w:szCs w:val="21"/>
        </w:rPr>
        <w:t>-</w:t>
      </w:r>
      <w:r w:rsidRPr="009D42C2">
        <w:rPr>
          <w:rFonts w:ascii="Consolas" w:hAnsi="Consolas"/>
          <w:color w:val="DCDCAA"/>
          <w:sz w:val="21"/>
          <w:szCs w:val="21"/>
        </w:rPr>
        <w:t>deploy-</w:t>
      </w:r>
      <w:proofErr w:type="spellStart"/>
      <w:proofErr w:type="gramStart"/>
      <w:r w:rsidRPr="009D42C2">
        <w:rPr>
          <w:rFonts w:ascii="Consolas" w:hAnsi="Consolas"/>
          <w:color w:val="DCDCAA"/>
          <w:sz w:val="21"/>
          <w:szCs w:val="21"/>
        </w:rPr>
        <w:t>svc</w:t>
      </w:r>
      <w:r w:rsidRPr="009D42C2">
        <w:rPr>
          <w:rFonts w:ascii="Consolas" w:hAnsi="Consolas"/>
          <w:color w:val="CCCCCC"/>
          <w:sz w:val="21"/>
          <w:szCs w:val="21"/>
        </w:rPr>
        <w:t>.yaml</w:t>
      </w:r>
      <w:proofErr w:type="spellEnd"/>
      <w:proofErr w:type="gramEnd"/>
      <w:r w:rsidRPr="009D42C2">
        <w:rPr>
          <w:rFonts w:ascii="Consolas" w:hAnsi="Consolas"/>
          <w:color w:val="CCCCCC"/>
          <w:sz w:val="21"/>
          <w:szCs w:val="21"/>
        </w:rPr>
        <w:t xml:space="preserve"> </w:t>
      </w:r>
      <w:r w:rsidRPr="009D42C2">
        <w:rPr>
          <w:rFonts w:ascii="Consolas" w:hAnsi="Consolas"/>
          <w:color w:val="D4D4D4"/>
          <w:sz w:val="21"/>
          <w:szCs w:val="21"/>
        </w:rPr>
        <w:t>-</w:t>
      </w:r>
      <w:r w:rsidRPr="009D42C2">
        <w:rPr>
          <w:rFonts w:ascii="Consolas" w:hAnsi="Consolas"/>
          <w:color w:val="CCCCCC"/>
          <w:sz w:val="21"/>
          <w:szCs w:val="21"/>
        </w:rPr>
        <w:t xml:space="preserve">n </w:t>
      </w:r>
      <w:r w:rsidRPr="009D42C2">
        <w:rPr>
          <w:rFonts w:ascii="Consolas" w:hAnsi="Consolas"/>
          <w:color w:val="9CDCFE"/>
          <w:sz w:val="21"/>
          <w:szCs w:val="21"/>
        </w:rPr>
        <w:t>$NAMESPACE_APP</w:t>
      </w:r>
    </w:p>
    <w:p w14:paraId="0D0ACA4E" w14:textId="77777777" w:rsidR="009D42C2" w:rsidRDefault="009D42C2" w:rsidP="009D42C2">
      <w:pPr>
        <w:rPr>
          <w:rFonts w:eastAsia="Arial"/>
        </w:rPr>
      </w:pPr>
    </w:p>
    <w:p w14:paraId="7C271A32" w14:textId="77777777" w:rsidR="009D42C2" w:rsidRDefault="009D42C2" w:rsidP="009D42C2">
      <w:pPr>
        <w:rPr>
          <w:rFonts w:eastAsia="Arial"/>
        </w:rPr>
      </w:pPr>
    </w:p>
    <w:p w14:paraId="692B81A6" w14:textId="1690341D" w:rsidR="009D42C2" w:rsidRDefault="009D42C2" w:rsidP="009D42C2">
      <w:pPr>
        <w:rPr>
          <w:rFonts w:eastAsia="Arial"/>
        </w:rPr>
      </w:pPr>
      <w:r w:rsidRPr="009D42C2">
        <w:rPr>
          <w:rFonts w:eastAsia="Arial"/>
        </w:rPr>
        <w:lastRenderedPageBreak/>
        <w:drawing>
          <wp:inline distT="0" distB="0" distL="0" distR="0" wp14:anchorId="352BF8C7" wp14:editId="082CA411">
            <wp:extent cx="6197600" cy="579755"/>
            <wp:effectExtent l="0" t="0" r="0" b="0"/>
            <wp:docPr id="58280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0151" name=""/>
                    <pic:cNvPicPr/>
                  </pic:nvPicPr>
                  <pic:blipFill>
                    <a:blip r:embed="rId38"/>
                    <a:stretch>
                      <a:fillRect/>
                    </a:stretch>
                  </pic:blipFill>
                  <pic:spPr>
                    <a:xfrm>
                      <a:off x="0" y="0"/>
                      <a:ext cx="6197600" cy="579755"/>
                    </a:xfrm>
                    <a:prstGeom prst="rect">
                      <a:avLst/>
                    </a:prstGeom>
                  </pic:spPr>
                </pic:pic>
              </a:graphicData>
            </a:graphic>
          </wp:inline>
        </w:drawing>
      </w:r>
    </w:p>
    <w:p w14:paraId="6CC35B03" w14:textId="77777777" w:rsidR="009D42C2" w:rsidRDefault="009D42C2" w:rsidP="009D42C2">
      <w:pPr>
        <w:rPr>
          <w:rFonts w:eastAsia="Arial"/>
        </w:rPr>
      </w:pPr>
    </w:p>
    <w:p w14:paraId="727BCA8B" w14:textId="77777777" w:rsidR="009D42C2" w:rsidRDefault="009D42C2" w:rsidP="009D42C2">
      <w:pPr>
        <w:rPr>
          <w:rFonts w:eastAsia="Arial"/>
        </w:rPr>
      </w:pPr>
    </w:p>
    <w:p w14:paraId="2BC0BD2C"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get </w:t>
      </w:r>
      <w:proofErr w:type="spellStart"/>
      <w:proofErr w:type="gramStart"/>
      <w:r w:rsidRPr="009D42C2">
        <w:rPr>
          <w:rFonts w:ascii="Consolas" w:hAnsi="Consolas"/>
          <w:color w:val="CCCCCC"/>
          <w:sz w:val="21"/>
          <w:szCs w:val="21"/>
        </w:rPr>
        <w:t>pods</w:t>
      </w:r>
      <w:r w:rsidRPr="009D42C2">
        <w:rPr>
          <w:rFonts w:ascii="Consolas" w:hAnsi="Consolas"/>
          <w:color w:val="D4D4D4"/>
          <w:sz w:val="21"/>
          <w:szCs w:val="21"/>
        </w:rPr>
        <w:t>,</w:t>
      </w:r>
      <w:r w:rsidRPr="009D42C2">
        <w:rPr>
          <w:rFonts w:ascii="Consolas" w:hAnsi="Consolas"/>
          <w:color w:val="CCCCCC"/>
          <w:sz w:val="21"/>
          <w:szCs w:val="21"/>
        </w:rPr>
        <w:t>svc</w:t>
      </w:r>
      <w:proofErr w:type="spellEnd"/>
      <w:proofErr w:type="gramEnd"/>
      <w:r w:rsidRPr="009D42C2">
        <w:rPr>
          <w:rFonts w:ascii="Consolas" w:hAnsi="Consolas"/>
          <w:color w:val="CCCCCC"/>
          <w:sz w:val="21"/>
          <w:szCs w:val="21"/>
        </w:rPr>
        <w:t xml:space="preserve"> </w:t>
      </w:r>
      <w:r w:rsidRPr="009D42C2">
        <w:rPr>
          <w:rFonts w:ascii="Consolas" w:hAnsi="Consolas"/>
          <w:color w:val="D4D4D4"/>
          <w:sz w:val="21"/>
          <w:szCs w:val="21"/>
        </w:rPr>
        <w:t>-</w:t>
      </w:r>
      <w:r w:rsidRPr="009D42C2">
        <w:rPr>
          <w:rFonts w:ascii="Consolas" w:hAnsi="Consolas"/>
          <w:color w:val="CCCCCC"/>
          <w:sz w:val="21"/>
          <w:szCs w:val="21"/>
        </w:rPr>
        <w:t xml:space="preserve">n </w:t>
      </w:r>
      <w:r w:rsidRPr="009D42C2">
        <w:rPr>
          <w:rFonts w:ascii="Consolas" w:hAnsi="Consolas"/>
          <w:color w:val="9CDCFE"/>
          <w:sz w:val="21"/>
          <w:szCs w:val="21"/>
        </w:rPr>
        <w:t>$NAMESPACE_APP</w:t>
      </w:r>
    </w:p>
    <w:p w14:paraId="762106AB" w14:textId="77777777" w:rsidR="009D42C2" w:rsidRDefault="009D42C2" w:rsidP="009D42C2">
      <w:pPr>
        <w:rPr>
          <w:rFonts w:eastAsia="Arial"/>
        </w:rPr>
      </w:pPr>
    </w:p>
    <w:p w14:paraId="7F769510" w14:textId="77777777" w:rsidR="009D42C2" w:rsidRDefault="009D42C2" w:rsidP="009D42C2">
      <w:pPr>
        <w:rPr>
          <w:rFonts w:eastAsia="Arial"/>
        </w:rPr>
      </w:pPr>
    </w:p>
    <w:p w14:paraId="0549E62B" w14:textId="6B607C53" w:rsidR="009D42C2" w:rsidRDefault="009D42C2" w:rsidP="009D42C2">
      <w:pPr>
        <w:rPr>
          <w:rFonts w:eastAsia="Arial"/>
        </w:rPr>
      </w:pPr>
      <w:r>
        <w:rPr>
          <w:rFonts w:eastAsia="Arial"/>
          <w:noProof/>
        </w:rPr>
        <w:drawing>
          <wp:inline distT="0" distB="0" distL="0" distR="0" wp14:anchorId="786D9692" wp14:editId="64C16C31">
            <wp:extent cx="6197600" cy="1450975"/>
            <wp:effectExtent l="0" t="0" r="0" b="0"/>
            <wp:docPr id="15033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7600" cy="1450975"/>
                    </a:xfrm>
                    <a:prstGeom prst="rect">
                      <a:avLst/>
                    </a:prstGeom>
                    <a:noFill/>
                    <a:ln>
                      <a:noFill/>
                    </a:ln>
                  </pic:spPr>
                </pic:pic>
              </a:graphicData>
            </a:graphic>
          </wp:inline>
        </w:drawing>
      </w:r>
    </w:p>
    <w:p w14:paraId="44C1C95C" w14:textId="77777777" w:rsidR="009D42C2" w:rsidRDefault="009D42C2" w:rsidP="009D42C2">
      <w:pPr>
        <w:rPr>
          <w:rFonts w:eastAsia="Arial"/>
        </w:rPr>
      </w:pPr>
    </w:p>
    <w:p w14:paraId="6C5F6590" w14:textId="77777777" w:rsidR="009D42C2" w:rsidRDefault="009D42C2" w:rsidP="009D42C2">
      <w:pPr>
        <w:rPr>
          <w:rFonts w:eastAsia="Arial"/>
        </w:rPr>
      </w:pPr>
    </w:p>
    <w:p w14:paraId="73F81A8C" w14:textId="4C9871D1" w:rsidR="009D42C2" w:rsidRDefault="009D42C2" w:rsidP="009D42C2">
      <w:pPr>
        <w:pStyle w:val="Heading1"/>
        <w:spacing w:after="0"/>
        <w:rPr>
          <w:rFonts w:asciiTheme="minorHAnsi" w:eastAsia="Arial" w:hAnsiTheme="minorHAnsi" w:cstheme="minorHAnsi"/>
          <w:color w:val="E36C0A" w:themeColor="accent6" w:themeShade="BF"/>
        </w:rPr>
      </w:pPr>
      <w:bookmarkStart w:id="21" w:name="_Toc159667230"/>
      <w:r w:rsidRPr="009D42C2">
        <w:rPr>
          <w:rFonts w:asciiTheme="minorHAnsi" w:eastAsia="Arial" w:hAnsiTheme="minorHAnsi" w:cstheme="minorHAnsi"/>
          <w:color w:val="E36C0A" w:themeColor="accent6" w:themeShade="BF"/>
        </w:rPr>
        <w:t>Verify TLS certificate is working</w:t>
      </w:r>
      <w:bookmarkEnd w:id="21"/>
    </w:p>
    <w:p w14:paraId="2A74AD80" w14:textId="77777777" w:rsidR="009D42C2" w:rsidRDefault="009D42C2" w:rsidP="009D42C2">
      <w:pPr>
        <w:rPr>
          <w:rFonts w:eastAsia="Arial"/>
        </w:rPr>
      </w:pPr>
    </w:p>
    <w:p w14:paraId="16C24BF9"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run nginx </w:t>
      </w:r>
      <w:r w:rsidRPr="009D42C2">
        <w:rPr>
          <w:rFonts w:ascii="Consolas" w:hAnsi="Consolas"/>
          <w:color w:val="D4D4D4"/>
          <w:sz w:val="21"/>
          <w:szCs w:val="21"/>
        </w:rPr>
        <w:t>--</w:t>
      </w:r>
      <w:r w:rsidRPr="009D42C2">
        <w:rPr>
          <w:rFonts w:ascii="Consolas" w:hAnsi="Consolas"/>
          <w:color w:val="CCCCCC"/>
          <w:sz w:val="21"/>
          <w:szCs w:val="21"/>
        </w:rPr>
        <w:t>image</w:t>
      </w:r>
      <w:r w:rsidRPr="009D42C2">
        <w:rPr>
          <w:rFonts w:ascii="Consolas" w:hAnsi="Consolas"/>
          <w:color w:val="D4D4D4"/>
          <w:sz w:val="21"/>
          <w:szCs w:val="21"/>
        </w:rPr>
        <w:t>=</w:t>
      </w:r>
      <w:r w:rsidRPr="009D42C2">
        <w:rPr>
          <w:rFonts w:ascii="Consolas" w:hAnsi="Consolas"/>
          <w:color w:val="CCCCCC"/>
          <w:sz w:val="21"/>
          <w:szCs w:val="21"/>
        </w:rPr>
        <w:t>nginx</w:t>
      </w:r>
    </w:p>
    <w:p w14:paraId="3E2892FE" w14:textId="77777777" w:rsidR="009D42C2" w:rsidRDefault="009D42C2" w:rsidP="009D42C2">
      <w:pPr>
        <w:rPr>
          <w:rFonts w:eastAsia="Arial"/>
        </w:rPr>
      </w:pPr>
    </w:p>
    <w:p w14:paraId="398C5E3E" w14:textId="77777777" w:rsidR="009D42C2" w:rsidRDefault="009D42C2" w:rsidP="009D42C2">
      <w:pPr>
        <w:rPr>
          <w:rFonts w:eastAsia="Arial"/>
        </w:rPr>
      </w:pPr>
    </w:p>
    <w:p w14:paraId="2FDFCF06" w14:textId="11AAD4F9" w:rsidR="009D42C2" w:rsidRDefault="009D42C2" w:rsidP="009D42C2">
      <w:pPr>
        <w:rPr>
          <w:rFonts w:eastAsia="Arial"/>
        </w:rPr>
      </w:pPr>
      <w:r w:rsidRPr="009D42C2">
        <w:rPr>
          <w:rFonts w:eastAsia="Arial"/>
        </w:rPr>
        <w:drawing>
          <wp:inline distT="0" distB="0" distL="0" distR="0" wp14:anchorId="61B90F33" wp14:editId="138900F4">
            <wp:extent cx="4130398" cy="365792"/>
            <wp:effectExtent l="0" t="0" r="3810" b="0"/>
            <wp:docPr id="13150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737" name=""/>
                    <pic:cNvPicPr/>
                  </pic:nvPicPr>
                  <pic:blipFill>
                    <a:blip r:embed="rId40"/>
                    <a:stretch>
                      <a:fillRect/>
                    </a:stretch>
                  </pic:blipFill>
                  <pic:spPr>
                    <a:xfrm>
                      <a:off x="0" y="0"/>
                      <a:ext cx="4130398" cy="365792"/>
                    </a:xfrm>
                    <a:prstGeom prst="rect">
                      <a:avLst/>
                    </a:prstGeom>
                  </pic:spPr>
                </pic:pic>
              </a:graphicData>
            </a:graphic>
          </wp:inline>
        </w:drawing>
      </w:r>
    </w:p>
    <w:p w14:paraId="1199C075" w14:textId="77777777" w:rsidR="009D42C2" w:rsidRDefault="009D42C2" w:rsidP="009D42C2">
      <w:pPr>
        <w:rPr>
          <w:rFonts w:eastAsia="Arial"/>
        </w:rPr>
      </w:pPr>
    </w:p>
    <w:p w14:paraId="08086B1B" w14:textId="77777777" w:rsidR="009D42C2" w:rsidRDefault="009D42C2" w:rsidP="009D42C2">
      <w:pPr>
        <w:rPr>
          <w:rFonts w:eastAsia="Arial"/>
        </w:rPr>
      </w:pPr>
    </w:p>
    <w:p w14:paraId="51F254D8"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exec </w:t>
      </w:r>
      <w:r w:rsidRPr="009D42C2">
        <w:rPr>
          <w:rFonts w:ascii="Consolas" w:hAnsi="Consolas"/>
          <w:color w:val="D4D4D4"/>
          <w:sz w:val="21"/>
          <w:szCs w:val="21"/>
        </w:rPr>
        <w:t>-</w:t>
      </w:r>
      <w:r w:rsidRPr="009D42C2">
        <w:rPr>
          <w:rFonts w:ascii="Consolas" w:hAnsi="Consolas"/>
          <w:color w:val="CCCCCC"/>
          <w:sz w:val="21"/>
          <w:szCs w:val="21"/>
        </w:rPr>
        <w:t xml:space="preserve">it nginx </w:t>
      </w:r>
      <w:r w:rsidRPr="009D42C2">
        <w:rPr>
          <w:rFonts w:ascii="Consolas" w:hAnsi="Consolas"/>
          <w:color w:val="D4D4D4"/>
          <w:sz w:val="21"/>
          <w:szCs w:val="21"/>
        </w:rPr>
        <w:t>--</w:t>
      </w:r>
      <w:r w:rsidRPr="009D42C2">
        <w:rPr>
          <w:rFonts w:ascii="Consolas" w:hAnsi="Consolas"/>
          <w:color w:val="CCCCCC"/>
          <w:sz w:val="21"/>
          <w:szCs w:val="21"/>
        </w:rPr>
        <w:t xml:space="preserve"> curl </w:t>
      </w:r>
      <w:r w:rsidRPr="009D42C2">
        <w:rPr>
          <w:rFonts w:ascii="Consolas" w:hAnsi="Consolas"/>
          <w:color w:val="D4D4D4"/>
          <w:sz w:val="21"/>
          <w:szCs w:val="21"/>
        </w:rPr>
        <w:t>-</w:t>
      </w:r>
      <w:r w:rsidRPr="009D42C2">
        <w:rPr>
          <w:rFonts w:ascii="Consolas" w:hAnsi="Consolas"/>
          <w:color w:val="CCCCCC"/>
          <w:sz w:val="21"/>
          <w:szCs w:val="21"/>
        </w:rPr>
        <w:t xml:space="preserve">v </w:t>
      </w:r>
      <w:r w:rsidRPr="009D42C2">
        <w:rPr>
          <w:rFonts w:ascii="Consolas" w:hAnsi="Consolas"/>
          <w:color w:val="D4D4D4"/>
          <w:sz w:val="21"/>
          <w:szCs w:val="21"/>
        </w:rPr>
        <w:t>-</w:t>
      </w:r>
      <w:r w:rsidRPr="009D42C2">
        <w:rPr>
          <w:rFonts w:ascii="Consolas" w:hAnsi="Consolas"/>
          <w:color w:val="CCCCCC"/>
          <w:sz w:val="21"/>
          <w:szCs w:val="21"/>
        </w:rPr>
        <w:t>k https:</w:t>
      </w:r>
      <w:r w:rsidRPr="009D42C2">
        <w:rPr>
          <w:rFonts w:ascii="Consolas" w:hAnsi="Consolas"/>
          <w:color w:val="D4D4D4"/>
          <w:sz w:val="21"/>
          <w:szCs w:val="21"/>
        </w:rPr>
        <w:t>//</w:t>
      </w:r>
      <w:r w:rsidRPr="009D42C2">
        <w:rPr>
          <w:rFonts w:ascii="Consolas" w:hAnsi="Consolas"/>
          <w:color w:val="CCCCCC"/>
          <w:sz w:val="21"/>
          <w:szCs w:val="21"/>
        </w:rPr>
        <w:t>app</w:t>
      </w:r>
      <w:r w:rsidRPr="009D42C2">
        <w:rPr>
          <w:rFonts w:ascii="Consolas" w:hAnsi="Consolas"/>
          <w:color w:val="D4D4D4"/>
          <w:sz w:val="21"/>
          <w:szCs w:val="21"/>
        </w:rPr>
        <w:t>-</w:t>
      </w:r>
      <w:r w:rsidRPr="009D42C2">
        <w:rPr>
          <w:rFonts w:ascii="Consolas" w:hAnsi="Consolas"/>
          <w:color w:val="CCCCCC"/>
          <w:sz w:val="21"/>
          <w:szCs w:val="21"/>
        </w:rPr>
        <w:t>svc.dotnet</w:t>
      </w:r>
      <w:r w:rsidRPr="009D42C2">
        <w:rPr>
          <w:rFonts w:ascii="Consolas" w:hAnsi="Consolas"/>
          <w:color w:val="D4D4D4"/>
          <w:sz w:val="21"/>
          <w:szCs w:val="21"/>
        </w:rPr>
        <w:t>-</w:t>
      </w:r>
      <w:r w:rsidRPr="009D42C2">
        <w:rPr>
          <w:rFonts w:ascii="Consolas" w:hAnsi="Consolas"/>
          <w:color w:val="CCCCCC"/>
          <w:sz w:val="21"/>
          <w:szCs w:val="21"/>
        </w:rPr>
        <w:t>app.svc.cluster.local</w:t>
      </w:r>
    </w:p>
    <w:p w14:paraId="4980ACE7" w14:textId="77777777" w:rsidR="009D42C2" w:rsidRDefault="009D42C2" w:rsidP="009D42C2">
      <w:pPr>
        <w:rPr>
          <w:rFonts w:eastAsia="Arial"/>
        </w:rPr>
      </w:pPr>
    </w:p>
    <w:p w14:paraId="4DD339CC" w14:textId="733AB95D" w:rsidR="009D42C2" w:rsidRDefault="00224F46" w:rsidP="009D42C2">
      <w:pPr>
        <w:rPr>
          <w:rFonts w:eastAsia="Arial"/>
        </w:rPr>
      </w:pPr>
      <w:r>
        <w:rPr>
          <w:rFonts w:eastAsia="Arial"/>
          <w:noProof/>
        </w:rPr>
        <w:lastRenderedPageBreak/>
        <w:drawing>
          <wp:inline distT="0" distB="0" distL="0" distR="0" wp14:anchorId="6E3BB570" wp14:editId="221AA50D">
            <wp:extent cx="6189980" cy="6242685"/>
            <wp:effectExtent l="0" t="0" r="1270" b="5715"/>
            <wp:docPr id="193787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9980" cy="6242685"/>
                    </a:xfrm>
                    <a:prstGeom prst="rect">
                      <a:avLst/>
                    </a:prstGeom>
                    <a:noFill/>
                    <a:ln>
                      <a:noFill/>
                    </a:ln>
                  </pic:spPr>
                </pic:pic>
              </a:graphicData>
            </a:graphic>
          </wp:inline>
        </w:drawing>
      </w:r>
    </w:p>
    <w:p w14:paraId="4299A41F" w14:textId="77777777" w:rsidR="009D42C2" w:rsidRDefault="009D42C2" w:rsidP="009D42C2">
      <w:pPr>
        <w:rPr>
          <w:rFonts w:eastAsia="Arial"/>
        </w:rPr>
      </w:pPr>
    </w:p>
    <w:p w14:paraId="1F998B7F" w14:textId="77777777" w:rsidR="009D42C2" w:rsidRDefault="009D42C2" w:rsidP="009D42C2">
      <w:pPr>
        <w:rPr>
          <w:rFonts w:eastAsia="Arial"/>
        </w:rPr>
      </w:pPr>
    </w:p>
    <w:p w14:paraId="4717FDB7" w14:textId="77777777" w:rsidR="007554C8" w:rsidRDefault="007554C8" w:rsidP="009D42C2">
      <w:pPr>
        <w:rPr>
          <w:rFonts w:eastAsia="Arial"/>
        </w:rPr>
      </w:pPr>
    </w:p>
    <w:p w14:paraId="402FD245" w14:textId="18CCDC02" w:rsidR="007554C8" w:rsidRDefault="007554C8" w:rsidP="009D42C2">
      <w:pPr>
        <w:rPr>
          <w:rFonts w:eastAsia="Arial"/>
        </w:rPr>
      </w:pPr>
      <w:r>
        <w:rPr>
          <w:rFonts w:eastAsia="Arial"/>
        </w:rPr>
        <w:t xml:space="preserve">For Additional to use </w:t>
      </w:r>
      <w:r w:rsidR="009D1934">
        <w:rPr>
          <w:rFonts w:eastAsia="Arial"/>
        </w:rPr>
        <w:t>Certificate</w:t>
      </w:r>
      <w:r>
        <w:rPr>
          <w:rFonts w:eastAsia="Arial"/>
        </w:rPr>
        <w:t xml:space="preserve"> with secret and </w:t>
      </w:r>
      <w:r w:rsidR="009D1934">
        <w:rPr>
          <w:rFonts w:eastAsia="Arial"/>
        </w:rPr>
        <w:t>Key vault</w:t>
      </w:r>
    </w:p>
    <w:p w14:paraId="511922E8" w14:textId="77777777" w:rsidR="007554C8" w:rsidRDefault="007554C8" w:rsidP="009D42C2">
      <w:pPr>
        <w:rPr>
          <w:rFonts w:eastAsia="Arial"/>
        </w:rPr>
      </w:pPr>
    </w:p>
    <w:p w14:paraId="27F4D46C" w14:textId="2E0323DB" w:rsidR="007554C8" w:rsidRDefault="007554C8" w:rsidP="009D42C2">
      <w:pPr>
        <w:rPr>
          <w:rFonts w:eastAsia="Arial"/>
        </w:rPr>
      </w:pPr>
      <w:hyperlink r:id="rId42" w:history="1">
        <w:r w:rsidRPr="0070641F">
          <w:rPr>
            <w:rStyle w:val="Hyperlink"/>
            <w:rFonts w:eastAsia="Arial"/>
          </w:rPr>
          <w:t>https://learn.microsoft.com/en-us/azure/aks/csi-secrets-store-nginx-tls</w:t>
        </w:r>
      </w:hyperlink>
    </w:p>
    <w:p w14:paraId="53CDEFAD" w14:textId="77777777" w:rsidR="007554C8" w:rsidRDefault="007554C8" w:rsidP="009D42C2">
      <w:pPr>
        <w:rPr>
          <w:rFonts w:eastAsia="Arial"/>
        </w:rPr>
      </w:pPr>
    </w:p>
    <w:p w14:paraId="0E97084F" w14:textId="77777777" w:rsidR="009D42C2" w:rsidRPr="009D42C2" w:rsidRDefault="009D42C2" w:rsidP="009D42C2">
      <w:pPr>
        <w:rPr>
          <w:rFonts w:eastAsia="Arial"/>
        </w:rPr>
      </w:pPr>
    </w:p>
    <w:sectPr w:rsidR="009D42C2" w:rsidRPr="009D42C2" w:rsidSect="009000A1">
      <w:headerReference w:type="default" r:id="rId4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33A1D" w14:textId="77777777" w:rsidR="009000A1" w:rsidRDefault="009000A1">
      <w:r>
        <w:separator/>
      </w:r>
    </w:p>
  </w:endnote>
  <w:endnote w:type="continuationSeparator" w:id="0">
    <w:p w14:paraId="211BD0B2" w14:textId="77777777" w:rsidR="009000A1" w:rsidRDefault="00900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DM Sans">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264CF" w14:textId="77777777" w:rsidR="009000A1" w:rsidRDefault="009000A1">
      <w:r>
        <w:separator/>
      </w:r>
    </w:p>
  </w:footnote>
  <w:footnote w:type="continuationSeparator" w:id="0">
    <w:p w14:paraId="396CF453" w14:textId="77777777" w:rsidR="009000A1" w:rsidRDefault="00900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D07"/>
    <w:multiLevelType w:val="multilevel"/>
    <w:tmpl w:val="10F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F230F"/>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D771D"/>
    <w:multiLevelType w:val="multilevel"/>
    <w:tmpl w:val="D1FA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E1CB5"/>
    <w:multiLevelType w:val="multilevel"/>
    <w:tmpl w:val="0310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F3C14"/>
    <w:multiLevelType w:val="multilevel"/>
    <w:tmpl w:val="026C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86EBD"/>
    <w:multiLevelType w:val="multilevel"/>
    <w:tmpl w:val="0EAA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27096"/>
    <w:multiLevelType w:val="multilevel"/>
    <w:tmpl w:val="DA14E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20541C"/>
    <w:multiLevelType w:val="multilevel"/>
    <w:tmpl w:val="F8B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D2193"/>
    <w:multiLevelType w:val="multilevel"/>
    <w:tmpl w:val="56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03195"/>
    <w:multiLevelType w:val="multilevel"/>
    <w:tmpl w:val="E28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A56AF"/>
    <w:multiLevelType w:val="multilevel"/>
    <w:tmpl w:val="979E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147FC"/>
    <w:multiLevelType w:val="multilevel"/>
    <w:tmpl w:val="A44A3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42268"/>
    <w:multiLevelType w:val="multilevel"/>
    <w:tmpl w:val="5A8A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0" w15:restartNumberingAfterBreak="0">
    <w:nsid w:val="44CD2B59"/>
    <w:multiLevelType w:val="multilevel"/>
    <w:tmpl w:val="4A02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C0E43"/>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6024B"/>
    <w:multiLevelType w:val="multilevel"/>
    <w:tmpl w:val="4D3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8C451D"/>
    <w:multiLevelType w:val="multilevel"/>
    <w:tmpl w:val="747AF48E"/>
    <w:lvl w:ilvl="0">
      <w:start w:val="1"/>
      <w:numFmt w:val="decimal"/>
      <w:lvlText w:val="%1."/>
      <w:lvlJc w:val="left"/>
      <w:pPr>
        <w:ind w:left="456" w:hanging="456"/>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7"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70F48"/>
    <w:multiLevelType w:val="multilevel"/>
    <w:tmpl w:val="F82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F4775"/>
    <w:multiLevelType w:val="multilevel"/>
    <w:tmpl w:val="2D12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127BB"/>
    <w:multiLevelType w:val="multilevel"/>
    <w:tmpl w:val="E4E8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A5D69"/>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55226">
    <w:abstractNumId w:val="19"/>
  </w:num>
  <w:num w:numId="2" w16cid:durableId="1435713782">
    <w:abstractNumId w:val="18"/>
  </w:num>
  <w:num w:numId="3" w16cid:durableId="218513052">
    <w:abstractNumId w:val="9"/>
  </w:num>
  <w:num w:numId="4" w16cid:durableId="1861622341">
    <w:abstractNumId w:val="27"/>
  </w:num>
  <w:num w:numId="5" w16cid:durableId="1812988237">
    <w:abstractNumId w:val="12"/>
  </w:num>
  <w:num w:numId="6" w16cid:durableId="1847282385">
    <w:abstractNumId w:val="29"/>
  </w:num>
  <w:num w:numId="7" w16cid:durableId="1265962800">
    <w:abstractNumId w:val="22"/>
  </w:num>
  <w:num w:numId="8" w16cid:durableId="619534975">
    <w:abstractNumId w:val="7"/>
  </w:num>
  <w:num w:numId="9" w16cid:durableId="278491274">
    <w:abstractNumId w:val="25"/>
  </w:num>
  <w:num w:numId="10" w16cid:durableId="2013143098">
    <w:abstractNumId w:val="13"/>
  </w:num>
  <w:num w:numId="11" w16cid:durableId="157308001">
    <w:abstractNumId w:val="17"/>
    <w:lvlOverride w:ilvl="0">
      <w:lvl w:ilvl="0">
        <w:numFmt w:val="decimal"/>
        <w:lvlText w:val="%1."/>
        <w:lvlJc w:val="left"/>
      </w:lvl>
    </w:lvlOverride>
  </w:num>
  <w:num w:numId="12" w16cid:durableId="230041395">
    <w:abstractNumId w:val="31"/>
  </w:num>
  <w:num w:numId="13" w16cid:durableId="1568687423">
    <w:abstractNumId w:val="19"/>
  </w:num>
  <w:num w:numId="14" w16cid:durableId="1006637546">
    <w:abstractNumId w:val="24"/>
  </w:num>
  <w:num w:numId="15" w16cid:durableId="795029960">
    <w:abstractNumId w:val="19"/>
  </w:num>
  <w:num w:numId="16" w16cid:durableId="20453210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9"/>
  </w:num>
  <w:num w:numId="18" w16cid:durableId="570232993">
    <w:abstractNumId w:val="19"/>
  </w:num>
  <w:num w:numId="19" w16cid:durableId="304480543">
    <w:abstractNumId w:val="19"/>
  </w:num>
  <w:num w:numId="20" w16cid:durableId="815535392">
    <w:abstractNumId w:val="19"/>
  </w:num>
  <w:num w:numId="21" w16cid:durableId="2055612274">
    <w:abstractNumId w:val="19"/>
  </w:num>
  <w:num w:numId="22" w16cid:durableId="956983775">
    <w:abstractNumId w:val="5"/>
  </w:num>
  <w:num w:numId="23" w16cid:durableId="1609504403">
    <w:abstractNumId w:val="19"/>
  </w:num>
  <w:num w:numId="24" w16cid:durableId="1217158677">
    <w:abstractNumId w:val="15"/>
  </w:num>
  <w:num w:numId="25" w16cid:durableId="745961220">
    <w:abstractNumId w:val="19"/>
  </w:num>
  <w:num w:numId="26" w16cid:durableId="1513758984">
    <w:abstractNumId w:val="19"/>
  </w:num>
  <w:num w:numId="27" w16cid:durableId="1623489344">
    <w:abstractNumId w:val="19"/>
  </w:num>
  <w:num w:numId="28" w16cid:durableId="2127501443">
    <w:abstractNumId w:val="16"/>
  </w:num>
  <w:num w:numId="29" w16cid:durableId="336612662">
    <w:abstractNumId w:val="11"/>
  </w:num>
  <w:num w:numId="30" w16cid:durableId="932324011">
    <w:abstractNumId w:val="19"/>
  </w:num>
  <w:num w:numId="31" w16cid:durableId="775098787">
    <w:abstractNumId w:val="2"/>
  </w:num>
  <w:num w:numId="32" w16cid:durableId="1684551371">
    <w:abstractNumId w:val="4"/>
  </w:num>
  <w:num w:numId="33" w16cid:durableId="1618833382">
    <w:abstractNumId w:val="14"/>
  </w:num>
  <w:num w:numId="34" w16cid:durableId="1949240664">
    <w:abstractNumId w:val="10"/>
  </w:num>
  <w:num w:numId="35" w16cid:durableId="363865420">
    <w:abstractNumId w:val="19"/>
  </w:num>
  <w:num w:numId="36" w16cid:durableId="1034845749">
    <w:abstractNumId w:val="19"/>
  </w:num>
  <w:num w:numId="37" w16cid:durableId="1081291924">
    <w:abstractNumId w:val="30"/>
  </w:num>
  <w:num w:numId="38" w16cid:durableId="1780834296">
    <w:abstractNumId w:val="23"/>
  </w:num>
  <w:num w:numId="39" w16cid:durableId="164639932">
    <w:abstractNumId w:val="8"/>
  </w:num>
  <w:num w:numId="40" w16cid:durableId="1697459216">
    <w:abstractNumId w:val="19"/>
  </w:num>
  <w:num w:numId="41" w16cid:durableId="1368411720">
    <w:abstractNumId w:val="19"/>
  </w:num>
  <w:num w:numId="42" w16cid:durableId="1918317673">
    <w:abstractNumId w:val="19"/>
  </w:num>
  <w:num w:numId="43" w16cid:durableId="2124567497">
    <w:abstractNumId w:val="19"/>
  </w:num>
  <w:num w:numId="44" w16cid:durableId="1848983049">
    <w:abstractNumId w:val="19"/>
  </w:num>
  <w:num w:numId="45" w16cid:durableId="1919436603">
    <w:abstractNumId w:val="19"/>
  </w:num>
  <w:num w:numId="46" w16cid:durableId="8680267">
    <w:abstractNumId w:val="19"/>
  </w:num>
  <w:num w:numId="47" w16cid:durableId="349070647">
    <w:abstractNumId w:val="19"/>
  </w:num>
  <w:num w:numId="48" w16cid:durableId="2143494167">
    <w:abstractNumId w:val="28"/>
  </w:num>
  <w:num w:numId="49" w16cid:durableId="1308703926">
    <w:abstractNumId w:val="26"/>
  </w:num>
  <w:num w:numId="50" w16cid:durableId="973028697">
    <w:abstractNumId w:val="0"/>
  </w:num>
  <w:num w:numId="51" w16cid:durableId="2037541232">
    <w:abstractNumId w:val="19"/>
  </w:num>
  <w:num w:numId="52" w16cid:durableId="1540581474">
    <w:abstractNumId w:val="32"/>
  </w:num>
  <w:num w:numId="53" w16cid:durableId="693848849">
    <w:abstractNumId w:val="3"/>
  </w:num>
  <w:num w:numId="54" w16cid:durableId="465896428">
    <w:abstractNumId w:val="21"/>
  </w:num>
  <w:num w:numId="55" w16cid:durableId="1185636055">
    <w:abstractNumId w:val="19"/>
  </w:num>
  <w:num w:numId="56" w16cid:durableId="1270548299">
    <w:abstractNumId w:val="19"/>
  </w:num>
  <w:num w:numId="57" w16cid:durableId="360597138">
    <w:abstractNumId w:val="19"/>
  </w:num>
  <w:num w:numId="58" w16cid:durableId="1017191379">
    <w:abstractNumId w:val="33"/>
  </w:num>
  <w:num w:numId="59" w16cid:durableId="845287821">
    <w:abstractNumId w:val="1"/>
  </w:num>
  <w:num w:numId="60" w16cid:durableId="1306399803">
    <w:abstractNumId w:val="19"/>
  </w:num>
  <w:num w:numId="61" w16cid:durableId="66611523">
    <w:abstractNumId w:val="19"/>
  </w:num>
  <w:num w:numId="62" w16cid:durableId="1699549144">
    <w:abstractNumId w:val="19"/>
  </w:num>
  <w:num w:numId="63" w16cid:durableId="1056782420">
    <w:abstractNumId w:val="19"/>
  </w:num>
  <w:num w:numId="64" w16cid:durableId="613364047">
    <w:abstractNumId w:val="19"/>
  </w:num>
  <w:num w:numId="65" w16cid:durableId="437876651">
    <w:abstractNumId w:val="19"/>
  </w:num>
  <w:num w:numId="66" w16cid:durableId="1854032037">
    <w:abstractNumId w:val="20"/>
  </w:num>
  <w:num w:numId="67" w16cid:durableId="1158106743">
    <w:abstractNumId w:val="19"/>
  </w:num>
  <w:num w:numId="68" w16cid:durableId="1983994873">
    <w:abstractNumId w:val="6"/>
  </w:num>
  <w:num w:numId="69" w16cid:durableId="1687250810">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252D7"/>
    <w:rsid w:val="00036107"/>
    <w:rsid w:val="00036E62"/>
    <w:rsid w:val="00050C8E"/>
    <w:rsid w:val="00053551"/>
    <w:rsid w:val="0005464F"/>
    <w:rsid w:val="0005658E"/>
    <w:rsid w:val="00057BAE"/>
    <w:rsid w:val="00057C46"/>
    <w:rsid w:val="00062857"/>
    <w:rsid w:val="00065991"/>
    <w:rsid w:val="00080475"/>
    <w:rsid w:val="0008629B"/>
    <w:rsid w:val="000924D7"/>
    <w:rsid w:val="000A061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58C1"/>
    <w:rsid w:val="001163AC"/>
    <w:rsid w:val="00123308"/>
    <w:rsid w:val="00130531"/>
    <w:rsid w:val="001428C7"/>
    <w:rsid w:val="001441AD"/>
    <w:rsid w:val="0015391D"/>
    <w:rsid w:val="001576DF"/>
    <w:rsid w:val="001612F3"/>
    <w:rsid w:val="0016134A"/>
    <w:rsid w:val="001637E0"/>
    <w:rsid w:val="00163932"/>
    <w:rsid w:val="0017294D"/>
    <w:rsid w:val="0017468D"/>
    <w:rsid w:val="00187536"/>
    <w:rsid w:val="0019183F"/>
    <w:rsid w:val="00193E21"/>
    <w:rsid w:val="00194AE8"/>
    <w:rsid w:val="001958C5"/>
    <w:rsid w:val="00196E70"/>
    <w:rsid w:val="001A7C53"/>
    <w:rsid w:val="001B647E"/>
    <w:rsid w:val="001B6ED9"/>
    <w:rsid w:val="001C2703"/>
    <w:rsid w:val="001D2B36"/>
    <w:rsid w:val="001D3380"/>
    <w:rsid w:val="001D5706"/>
    <w:rsid w:val="001D668B"/>
    <w:rsid w:val="001D79AF"/>
    <w:rsid w:val="001E0504"/>
    <w:rsid w:val="001E1F77"/>
    <w:rsid w:val="001F3EE1"/>
    <w:rsid w:val="001F6DC9"/>
    <w:rsid w:val="002070AF"/>
    <w:rsid w:val="00210446"/>
    <w:rsid w:val="00224F46"/>
    <w:rsid w:val="0022580E"/>
    <w:rsid w:val="002320F4"/>
    <w:rsid w:val="00244FB9"/>
    <w:rsid w:val="0024694C"/>
    <w:rsid w:val="00253A8F"/>
    <w:rsid w:val="00263D76"/>
    <w:rsid w:val="0027191B"/>
    <w:rsid w:val="00273CF0"/>
    <w:rsid w:val="0027634D"/>
    <w:rsid w:val="0028003C"/>
    <w:rsid w:val="00286999"/>
    <w:rsid w:val="0029299D"/>
    <w:rsid w:val="00293B27"/>
    <w:rsid w:val="002A5CE1"/>
    <w:rsid w:val="002B47F7"/>
    <w:rsid w:val="002B4A82"/>
    <w:rsid w:val="002B614A"/>
    <w:rsid w:val="002C1958"/>
    <w:rsid w:val="002C6058"/>
    <w:rsid w:val="002D0AD1"/>
    <w:rsid w:val="002E4E9F"/>
    <w:rsid w:val="002E5FCD"/>
    <w:rsid w:val="002E79A7"/>
    <w:rsid w:val="002F75D5"/>
    <w:rsid w:val="0030692E"/>
    <w:rsid w:val="00314A0A"/>
    <w:rsid w:val="003164D5"/>
    <w:rsid w:val="003213C6"/>
    <w:rsid w:val="00322D55"/>
    <w:rsid w:val="00331821"/>
    <w:rsid w:val="003365F4"/>
    <w:rsid w:val="0034501F"/>
    <w:rsid w:val="00346169"/>
    <w:rsid w:val="003474CD"/>
    <w:rsid w:val="003528F7"/>
    <w:rsid w:val="0036346F"/>
    <w:rsid w:val="00365D15"/>
    <w:rsid w:val="00370FDD"/>
    <w:rsid w:val="00372BB7"/>
    <w:rsid w:val="00374AF7"/>
    <w:rsid w:val="003816E2"/>
    <w:rsid w:val="0038236D"/>
    <w:rsid w:val="0039273E"/>
    <w:rsid w:val="003A7C7B"/>
    <w:rsid w:val="003B1221"/>
    <w:rsid w:val="003B70D3"/>
    <w:rsid w:val="003C4129"/>
    <w:rsid w:val="003C5F7B"/>
    <w:rsid w:val="003D357B"/>
    <w:rsid w:val="003D389C"/>
    <w:rsid w:val="003D5033"/>
    <w:rsid w:val="003F2E62"/>
    <w:rsid w:val="003F3F22"/>
    <w:rsid w:val="004056CD"/>
    <w:rsid w:val="00405CBC"/>
    <w:rsid w:val="00406E52"/>
    <w:rsid w:val="00407BF3"/>
    <w:rsid w:val="00410C05"/>
    <w:rsid w:val="004126B4"/>
    <w:rsid w:val="00422096"/>
    <w:rsid w:val="004248A5"/>
    <w:rsid w:val="00424D3C"/>
    <w:rsid w:val="00427709"/>
    <w:rsid w:val="00427717"/>
    <w:rsid w:val="004313F6"/>
    <w:rsid w:val="0044074A"/>
    <w:rsid w:val="00440CA2"/>
    <w:rsid w:val="00440D8D"/>
    <w:rsid w:val="00451277"/>
    <w:rsid w:val="0045799B"/>
    <w:rsid w:val="00460671"/>
    <w:rsid w:val="004611B2"/>
    <w:rsid w:val="0046437A"/>
    <w:rsid w:val="0046774A"/>
    <w:rsid w:val="0047743F"/>
    <w:rsid w:val="00481DD0"/>
    <w:rsid w:val="004852BB"/>
    <w:rsid w:val="004A11B9"/>
    <w:rsid w:val="004A4231"/>
    <w:rsid w:val="004A7772"/>
    <w:rsid w:val="004B52EF"/>
    <w:rsid w:val="004B5A10"/>
    <w:rsid w:val="004C53CE"/>
    <w:rsid w:val="004C6414"/>
    <w:rsid w:val="004D32D8"/>
    <w:rsid w:val="004E25E1"/>
    <w:rsid w:val="004E6E59"/>
    <w:rsid w:val="004F1559"/>
    <w:rsid w:val="004F565C"/>
    <w:rsid w:val="004F638A"/>
    <w:rsid w:val="004F7BEF"/>
    <w:rsid w:val="00504D2B"/>
    <w:rsid w:val="005076F1"/>
    <w:rsid w:val="00510A1C"/>
    <w:rsid w:val="00516B70"/>
    <w:rsid w:val="005275D0"/>
    <w:rsid w:val="00530B21"/>
    <w:rsid w:val="005363D0"/>
    <w:rsid w:val="00537CE3"/>
    <w:rsid w:val="00553B65"/>
    <w:rsid w:val="00565582"/>
    <w:rsid w:val="00573C4D"/>
    <w:rsid w:val="00580465"/>
    <w:rsid w:val="00584C9B"/>
    <w:rsid w:val="00585B46"/>
    <w:rsid w:val="005917D8"/>
    <w:rsid w:val="00597E92"/>
    <w:rsid w:val="005A0078"/>
    <w:rsid w:val="005A07C0"/>
    <w:rsid w:val="005A45A8"/>
    <w:rsid w:val="005A4CAB"/>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3C0"/>
    <w:rsid w:val="00603AC2"/>
    <w:rsid w:val="006050BA"/>
    <w:rsid w:val="0060678E"/>
    <w:rsid w:val="006109F5"/>
    <w:rsid w:val="00613FC5"/>
    <w:rsid w:val="0061433C"/>
    <w:rsid w:val="0061778F"/>
    <w:rsid w:val="00624DBC"/>
    <w:rsid w:val="006362C2"/>
    <w:rsid w:val="00636B94"/>
    <w:rsid w:val="0064035D"/>
    <w:rsid w:val="00641C19"/>
    <w:rsid w:val="00644100"/>
    <w:rsid w:val="00646996"/>
    <w:rsid w:val="00652582"/>
    <w:rsid w:val="00654439"/>
    <w:rsid w:val="00654E18"/>
    <w:rsid w:val="00661951"/>
    <w:rsid w:val="00663D85"/>
    <w:rsid w:val="00664CEF"/>
    <w:rsid w:val="00665759"/>
    <w:rsid w:val="00665A67"/>
    <w:rsid w:val="00674AA6"/>
    <w:rsid w:val="006769FE"/>
    <w:rsid w:val="00677330"/>
    <w:rsid w:val="00680DB8"/>
    <w:rsid w:val="006820A6"/>
    <w:rsid w:val="00682D4E"/>
    <w:rsid w:val="00683D9C"/>
    <w:rsid w:val="00684130"/>
    <w:rsid w:val="00684F99"/>
    <w:rsid w:val="00685F1A"/>
    <w:rsid w:val="006954F9"/>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4C8"/>
    <w:rsid w:val="00755B69"/>
    <w:rsid w:val="00774E0E"/>
    <w:rsid w:val="00776781"/>
    <w:rsid w:val="007767F3"/>
    <w:rsid w:val="0078007B"/>
    <w:rsid w:val="00784D31"/>
    <w:rsid w:val="00785043"/>
    <w:rsid w:val="00792261"/>
    <w:rsid w:val="00794F67"/>
    <w:rsid w:val="00796AB2"/>
    <w:rsid w:val="0079742F"/>
    <w:rsid w:val="007A0B83"/>
    <w:rsid w:val="007A1808"/>
    <w:rsid w:val="007A199B"/>
    <w:rsid w:val="007A1E61"/>
    <w:rsid w:val="007C0840"/>
    <w:rsid w:val="007C1C5E"/>
    <w:rsid w:val="007C23D1"/>
    <w:rsid w:val="007C2F31"/>
    <w:rsid w:val="007D4AD5"/>
    <w:rsid w:val="007D5A28"/>
    <w:rsid w:val="007D7B26"/>
    <w:rsid w:val="007E7926"/>
    <w:rsid w:val="007F0350"/>
    <w:rsid w:val="007F0793"/>
    <w:rsid w:val="008016DC"/>
    <w:rsid w:val="0081184D"/>
    <w:rsid w:val="00821267"/>
    <w:rsid w:val="00831C05"/>
    <w:rsid w:val="00834D29"/>
    <w:rsid w:val="00837FE5"/>
    <w:rsid w:val="00840A53"/>
    <w:rsid w:val="008516B8"/>
    <w:rsid w:val="00851F81"/>
    <w:rsid w:val="008657D3"/>
    <w:rsid w:val="008679BE"/>
    <w:rsid w:val="00870284"/>
    <w:rsid w:val="00871AFD"/>
    <w:rsid w:val="00873BC2"/>
    <w:rsid w:val="00874FB4"/>
    <w:rsid w:val="00876AE6"/>
    <w:rsid w:val="00882B4D"/>
    <w:rsid w:val="00890C4E"/>
    <w:rsid w:val="00892E09"/>
    <w:rsid w:val="00897159"/>
    <w:rsid w:val="00897DFA"/>
    <w:rsid w:val="00897DFE"/>
    <w:rsid w:val="008A3CD4"/>
    <w:rsid w:val="008A5DB6"/>
    <w:rsid w:val="008A7DE5"/>
    <w:rsid w:val="008B3CED"/>
    <w:rsid w:val="008B47F7"/>
    <w:rsid w:val="008B6BCE"/>
    <w:rsid w:val="008C1827"/>
    <w:rsid w:val="008C3F9E"/>
    <w:rsid w:val="008C604C"/>
    <w:rsid w:val="008D2890"/>
    <w:rsid w:val="008D3AA3"/>
    <w:rsid w:val="008D4460"/>
    <w:rsid w:val="008E0DF6"/>
    <w:rsid w:val="008E7801"/>
    <w:rsid w:val="008F2C6B"/>
    <w:rsid w:val="008F3DCC"/>
    <w:rsid w:val="008F402F"/>
    <w:rsid w:val="008F64CD"/>
    <w:rsid w:val="009000A1"/>
    <w:rsid w:val="00901282"/>
    <w:rsid w:val="00905C5F"/>
    <w:rsid w:val="00915A67"/>
    <w:rsid w:val="00930F8A"/>
    <w:rsid w:val="0093486C"/>
    <w:rsid w:val="00934D97"/>
    <w:rsid w:val="00937609"/>
    <w:rsid w:val="009378F1"/>
    <w:rsid w:val="009441D5"/>
    <w:rsid w:val="00947043"/>
    <w:rsid w:val="00950A4A"/>
    <w:rsid w:val="009531E7"/>
    <w:rsid w:val="009539C0"/>
    <w:rsid w:val="00954B1D"/>
    <w:rsid w:val="00963BA3"/>
    <w:rsid w:val="00963BE8"/>
    <w:rsid w:val="00965E1D"/>
    <w:rsid w:val="0096671C"/>
    <w:rsid w:val="0097347D"/>
    <w:rsid w:val="009742C7"/>
    <w:rsid w:val="00982C19"/>
    <w:rsid w:val="00984EAB"/>
    <w:rsid w:val="00987FB8"/>
    <w:rsid w:val="00993F0C"/>
    <w:rsid w:val="00997231"/>
    <w:rsid w:val="009A6C07"/>
    <w:rsid w:val="009A7A5E"/>
    <w:rsid w:val="009B0013"/>
    <w:rsid w:val="009B1957"/>
    <w:rsid w:val="009B4D85"/>
    <w:rsid w:val="009B7F38"/>
    <w:rsid w:val="009C3EBF"/>
    <w:rsid w:val="009C4713"/>
    <w:rsid w:val="009C538B"/>
    <w:rsid w:val="009C748C"/>
    <w:rsid w:val="009D0167"/>
    <w:rsid w:val="009D1934"/>
    <w:rsid w:val="009D3475"/>
    <w:rsid w:val="009D38BC"/>
    <w:rsid w:val="009D3F91"/>
    <w:rsid w:val="009D42C2"/>
    <w:rsid w:val="009D695B"/>
    <w:rsid w:val="009E038D"/>
    <w:rsid w:val="009E1C6B"/>
    <w:rsid w:val="00A03180"/>
    <w:rsid w:val="00A06E30"/>
    <w:rsid w:val="00A10709"/>
    <w:rsid w:val="00A11A5E"/>
    <w:rsid w:val="00A2050A"/>
    <w:rsid w:val="00A21952"/>
    <w:rsid w:val="00A272A8"/>
    <w:rsid w:val="00A30829"/>
    <w:rsid w:val="00A30E3C"/>
    <w:rsid w:val="00A361B3"/>
    <w:rsid w:val="00A4143F"/>
    <w:rsid w:val="00A6333D"/>
    <w:rsid w:val="00A63847"/>
    <w:rsid w:val="00A65DF4"/>
    <w:rsid w:val="00A66630"/>
    <w:rsid w:val="00A8603C"/>
    <w:rsid w:val="00A86302"/>
    <w:rsid w:val="00A9242E"/>
    <w:rsid w:val="00A93BF2"/>
    <w:rsid w:val="00A93D24"/>
    <w:rsid w:val="00AA4B71"/>
    <w:rsid w:val="00AA519D"/>
    <w:rsid w:val="00AB1778"/>
    <w:rsid w:val="00AB5BAB"/>
    <w:rsid w:val="00AC2E9E"/>
    <w:rsid w:val="00AC457B"/>
    <w:rsid w:val="00AD24D3"/>
    <w:rsid w:val="00AD3A54"/>
    <w:rsid w:val="00AD6237"/>
    <w:rsid w:val="00AD730C"/>
    <w:rsid w:val="00AE0EB9"/>
    <w:rsid w:val="00AE128D"/>
    <w:rsid w:val="00AE5415"/>
    <w:rsid w:val="00AE58EA"/>
    <w:rsid w:val="00AF4852"/>
    <w:rsid w:val="00B15070"/>
    <w:rsid w:val="00B15672"/>
    <w:rsid w:val="00B15B40"/>
    <w:rsid w:val="00B231A8"/>
    <w:rsid w:val="00B24C9D"/>
    <w:rsid w:val="00B3107E"/>
    <w:rsid w:val="00B36478"/>
    <w:rsid w:val="00B51450"/>
    <w:rsid w:val="00B55E7F"/>
    <w:rsid w:val="00B57D05"/>
    <w:rsid w:val="00B619F9"/>
    <w:rsid w:val="00B6396B"/>
    <w:rsid w:val="00B64E7B"/>
    <w:rsid w:val="00B70344"/>
    <w:rsid w:val="00B71264"/>
    <w:rsid w:val="00B722DE"/>
    <w:rsid w:val="00B75B63"/>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BF699C"/>
    <w:rsid w:val="00C0460A"/>
    <w:rsid w:val="00C0538A"/>
    <w:rsid w:val="00C1744D"/>
    <w:rsid w:val="00C17AAB"/>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526"/>
    <w:rsid w:val="00C97FCA"/>
    <w:rsid w:val="00CA1877"/>
    <w:rsid w:val="00CA4044"/>
    <w:rsid w:val="00CA412F"/>
    <w:rsid w:val="00CA4B05"/>
    <w:rsid w:val="00CB14C6"/>
    <w:rsid w:val="00CB3ED7"/>
    <w:rsid w:val="00CB4B58"/>
    <w:rsid w:val="00CB768D"/>
    <w:rsid w:val="00CC0169"/>
    <w:rsid w:val="00CD43B5"/>
    <w:rsid w:val="00CD5B90"/>
    <w:rsid w:val="00CE10BE"/>
    <w:rsid w:val="00CE3FC0"/>
    <w:rsid w:val="00CE428D"/>
    <w:rsid w:val="00CF5518"/>
    <w:rsid w:val="00CF7411"/>
    <w:rsid w:val="00D10167"/>
    <w:rsid w:val="00D112C1"/>
    <w:rsid w:val="00D24BEA"/>
    <w:rsid w:val="00D352A9"/>
    <w:rsid w:val="00D35752"/>
    <w:rsid w:val="00D45F2C"/>
    <w:rsid w:val="00D51386"/>
    <w:rsid w:val="00D546AA"/>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5CCF"/>
    <w:rsid w:val="00DD0011"/>
    <w:rsid w:val="00DD3F20"/>
    <w:rsid w:val="00DD5A45"/>
    <w:rsid w:val="00DD5BA1"/>
    <w:rsid w:val="00DD7899"/>
    <w:rsid w:val="00DE0434"/>
    <w:rsid w:val="00DF1F6B"/>
    <w:rsid w:val="00DF5B16"/>
    <w:rsid w:val="00E07875"/>
    <w:rsid w:val="00E1648D"/>
    <w:rsid w:val="00E16BA5"/>
    <w:rsid w:val="00E17D20"/>
    <w:rsid w:val="00E20131"/>
    <w:rsid w:val="00E2146E"/>
    <w:rsid w:val="00E21D9F"/>
    <w:rsid w:val="00E27D81"/>
    <w:rsid w:val="00E350A2"/>
    <w:rsid w:val="00E404BB"/>
    <w:rsid w:val="00E42B9F"/>
    <w:rsid w:val="00E44461"/>
    <w:rsid w:val="00E503C1"/>
    <w:rsid w:val="00E53631"/>
    <w:rsid w:val="00E56F5B"/>
    <w:rsid w:val="00E62813"/>
    <w:rsid w:val="00E66B24"/>
    <w:rsid w:val="00E70F11"/>
    <w:rsid w:val="00E73680"/>
    <w:rsid w:val="00E83678"/>
    <w:rsid w:val="00E83EA6"/>
    <w:rsid w:val="00E84108"/>
    <w:rsid w:val="00E84156"/>
    <w:rsid w:val="00E8456F"/>
    <w:rsid w:val="00E8626C"/>
    <w:rsid w:val="00E86C54"/>
    <w:rsid w:val="00E93641"/>
    <w:rsid w:val="00E94EEF"/>
    <w:rsid w:val="00E97C7D"/>
    <w:rsid w:val="00E97E32"/>
    <w:rsid w:val="00EA0ED0"/>
    <w:rsid w:val="00EA7EFD"/>
    <w:rsid w:val="00EC2700"/>
    <w:rsid w:val="00ED0B9A"/>
    <w:rsid w:val="00ED218A"/>
    <w:rsid w:val="00ED2F80"/>
    <w:rsid w:val="00ED3935"/>
    <w:rsid w:val="00ED5659"/>
    <w:rsid w:val="00ED759F"/>
    <w:rsid w:val="00EE0B6D"/>
    <w:rsid w:val="00EF2C4D"/>
    <w:rsid w:val="00EF58DB"/>
    <w:rsid w:val="00EF5F82"/>
    <w:rsid w:val="00EF727A"/>
    <w:rsid w:val="00F0439A"/>
    <w:rsid w:val="00F17DA1"/>
    <w:rsid w:val="00F244CB"/>
    <w:rsid w:val="00F36CF8"/>
    <w:rsid w:val="00F41843"/>
    <w:rsid w:val="00F46798"/>
    <w:rsid w:val="00F50031"/>
    <w:rsid w:val="00F51741"/>
    <w:rsid w:val="00F5245E"/>
    <w:rsid w:val="00F53004"/>
    <w:rsid w:val="00F54832"/>
    <w:rsid w:val="00F56476"/>
    <w:rsid w:val="00F606AC"/>
    <w:rsid w:val="00F626A8"/>
    <w:rsid w:val="00F65AFB"/>
    <w:rsid w:val="00F665CB"/>
    <w:rsid w:val="00F669F3"/>
    <w:rsid w:val="00F7024F"/>
    <w:rsid w:val="00F70780"/>
    <w:rsid w:val="00F7230E"/>
    <w:rsid w:val="00F72D3F"/>
    <w:rsid w:val="00F76923"/>
    <w:rsid w:val="00F77EEA"/>
    <w:rsid w:val="00F8004B"/>
    <w:rsid w:val="00F8168E"/>
    <w:rsid w:val="00F82A5F"/>
    <w:rsid w:val="00F85E13"/>
    <w:rsid w:val="00FA0820"/>
    <w:rsid w:val="00FA2A8F"/>
    <w:rsid w:val="00FA35A5"/>
    <w:rsid w:val="00FA7795"/>
    <w:rsid w:val="00FB09AF"/>
    <w:rsid w:val="00FB2BC4"/>
    <w:rsid w:val="00FB40F6"/>
    <w:rsid w:val="00FB6B10"/>
    <w:rsid w:val="00FC051E"/>
    <w:rsid w:val="00FC2532"/>
    <w:rsid w:val="00FC35DA"/>
    <w:rsid w:val="00FC4724"/>
    <w:rsid w:val="00FC52A9"/>
    <w:rsid w:val="00FD3F18"/>
    <w:rsid w:val="00FE1DE5"/>
    <w:rsid w:val="00FE1E38"/>
    <w:rsid w:val="00FE452D"/>
    <w:rsid w:val="00FE504C"/>
    <w:rsid w:val="00FE7BFA"/>
    <w:rsid w:val="00FF39D8"/>
    <w:rsid w:val="00FF3B35"/>
    <w:rsid w:val="00FF6102"/>
    <w:rsid w:val="00FF6907"/>
    <w:rsid w:val="00FF6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1D79AF"/>
    <w:rPr>
      <w:color w:val="800080" w:themeColor="followedHyperlink"/>
      <w:u w:val="single"/>
    </w:rPr>
  </w:style>
  <w:style w:type="character" w:customStyle="1" w:styleId="hljs-keyword">
    <w:name w:val="hljs-keyword"/>
    <w:basedOn w:val="DefaultParagraphFont"/>
    <w:rsid w:val="00372BB7"/>
  </w:style>
  <w:style w:type="character" w:customStyle="1" w:styleId="hljs-parameter">
    <w:name w:val="hljs-parameter"/>
    <w:basedOn w:val="DefaultParagraphFont"/>
    <w:rsid w:val="00372BB7"/>
  </w:style>
  <w:style w:type="character" w:customStyle="1" w:styleId="hljs-number">
    <w:name w:val="hljs-number"/>
    <w:basedOn w:val="DefaultParagraphFont"/>
    <w:rsid w:val="00372BB7"/>
  </w:style>
  <w:style w:type="character" w:customStyle="1" w:styleId="hljs-string">
    <w:name w:val="hljs-string"/>
    <w:basedOn w:val="DefaultParagraphFont"/>
    <w:rsid w:val="009D0167"/>
  </w:style>
  <w:style w:type="table" w:styleId="TableGrid">
    <w:name w:val="Table Grid"/>
    <w:basedOn w:val="TableNormal"/>
    <w:uiPriority w:val="59"/>
    <w:rsid w:val="007A19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556256">
      <w:bodyDiv w:val="1"/>
      <w:marLeft w:val="0"/>
      <w:marRight w:val="0"/>
      <w:marTop w:val="0"/>
      <w:marBottom w:val="0"/>
      <w:divBdr>
        <w:top w:val="none" w:sz="0" w:space="0" w:color="auto"/>
        <w:left w:val="none" w:sz="0" w:space="0" w:color="auto"/>
        <w:bottom w:val="none" w:sz="0" w:space="0" w:color="auto"/>
        <w:right w:val="none" w:sz="0" w:space="0" w:color="auto"/>
      </w:divBdr>
      <w:divsChild>
        <w:div w:id="182519498">
          <w:marLeft w:val="0"/>
          <w:marRight w:val="0"/>
          <w:marTop w:val="0"/>
          <w:marBottom w:val="0"/>
          <w:divBdr>
            <w:top w:val="none" w:sz="0" w:space="0" w:color="auto"/>
            <w:left w:val="none" w:sz="0" w:space="0" w:color="auto"/>
            <w:bottom w:val="none" w:sz="0" w:space="0" w:color="auto"/>
            <w:right w:val="none" w:sz="0" w:space="0" w:color="auto"/>
          </w:divBdr>
          <w:divsChild>
            <w:div w:id="3895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837">
      <w:bodyDiv w:val="1"/>
      <w:marLeft w:val="0"/>
      <w:marRight w:val="0"/>
      <w:marTop w:val="0"/>
      <w:marBottom w:val="0"/>
      <w:divBdr>
        <w:top w:val="none" w:sz="0" w:space="0" w:color="auto"/>
        <w:left w:val="none" w:sz="0" w:space="0" w:color="auto"/>
        <w:bottom w:val="none" w:sz="0" w:space="0" w:color="auto"/>
        <w:right w:val="none" w:sz="0" w:space="0" w:color="auto"/>
      </w:divBdr>
      <w:divsChild>
        <w:div w:id="2141340129">
          <w:marLeft w:val="0"/>
          <w:marRight w:val="0"/>
          <w:marTop w:val="0"/>
          <w:marBottom w:val="0"/>
          <w:divBdr>
            <w:top w:val="none" w:sz="0" w:space="0" w:color="auto"/>
            <w:left w:val="none" w:sz="0" w:space="0" w:color="auto"/>
            <w:bottom w:val="none" w:sz="0" w:space="0" w:color="auto"/>
            <w:right w:val="none" w:sz="0" w:space="0" w:color="auto"/>
          </w:divBdr>
          <w:divsChild>
            <w:div w:id="2055616074">
              <w:marLeft w:val="0"/>
              <w:marRight w:val="0"/>
              <w:marTop w:val="0"/>
              <w:marBottom w:val="0"/>
              <w:divBdr>
                <w:top w:val="none" w:sz="0" w:space="0" w:color="auto"/>
                <w:left w:val="none" w:sz="0" w:space="0" w:color="auto"/>
                <w:bottom w:val="none" w:sz="0" w:space="0" w:color="auto"/>
                <w:right w:val="none" w:sz="0" w:space="0" w:color="auto"/>
              </w:divBdr>
            </w:div>
            <w:div w:id="1479616569">
              <w:marLeft w:val="0"/>
              <w:marRight w:val="0"/>
              <w:marTop w:val="0"/>
              <w:marBottom w:val="0"/>
              <w:divBdr>
                <w:top w:val="none" w:sz="0" w:space="0" w:color="auto"/>
                <w:left w:val="none" w:sz="0" w:space="0" w:color="auto"/>
                <w:bottom w:val="none" w:sz="0" w:space="0" w:color="auto"/>
                <w:right w:val="none" w:sz="0" w:space="0" w:color="auto"/>
              </w:divBdr>
            </w:div>
            <w:div w:id="508788088">
              <w:marLeft w:val="0"/>
              <w:marRight w:val="0"/>
              <w:marTop w:val="0"/>
              <w:marBottom w:val="0"/>
              <w:divBdr>
                <w:top w:val="none" w:sz="0" w:space="0" w:color="auto"/>
                <w:left w:val="none" w:sz="0" w:space="0" w:color="auto"/>
                <w:bottom w:val="none" w:sz="0" w:space="0" w:color="auto"/>
                <w:right w:val="none" w:sz="0" w:space="0" w:color="auto"/>
              </w:divBdr>
            </w:div>
            <w:div w:id="456412372">
              <w:marLeft w:val="0"/>
              <w:marRight w:val="0"/>
              <w:marTop w:val="0"/>
              <w:marBottom w:val="0"/>
              <w:divBdr>
                <w:top w:val="none" w:sz="0" w:space="0" w:color="auto"/>
                <w:left w:val="none" w:sz="0" w:space="0" w:color="auto"/>
                <w:bottom w:val="none" w:sz="0" w:space="0" w:color="auto"/>
                <w:right w:val="none" w:sz="0" w:space="0" w:color="auto"/>
              </w:divBdr>
            </w:div>
            <w:div w:id="1850752727">
              <w:marLeft w:val="0"/>
              <w:marRight w:val="0"/>
              <w:marTop w:val="0"/>
              <w:marBottom w:val="0"/>
              <w:divBdr>
                <w:top w:val="none" w:sz="0" w:space="0" w:color="auto"/>
                <w:left w:val="none" w:sz="0" w:space="0" w:color="auto"/>
                <w:bottom w:val="none" w:sz="0" w:space="0" w:color="auto"/>
                <w:right w:val="none" w:sz="0" w:space="0" w:color="auto"/>
              </w:divBdr>
            </w:div>
            <w:div w:id="1351029652">
              <w:marLeft w:val="0"/>
              <w:marRight w:val="0"/>
              <w:marTop w:val="0"/>
              <w:marBottom w:val="0"/>
              <w:divBdr>
                <w:top w:val="none" w:sz="0" w:space="0" w:color="auto"/>
                <w:left w:val="none" w:sz="0" w:space="0" w:color="auto"/>
                <w:bottom w:val="none" w:sz="0" w:space="0" w:color="auto"/>
                <w:right w:val="none" w:sz="0" w:space="0" w:color="auto"/>
              </w:divBdr>
            </w:div>
            <w:div w:id="828054419">
              <w:marLeft w:val="0"/>
              <w:marRight w:val="0"/>
              <w:marTop w:val="0"/>
              <w:marBottom w:val="0"/>
              <w:divBdr>
                <w:top w:val="none" w:sz="0" w:space="0" w:color="auto"/>
                <w:left w:val="none" w:sz="0" w:space="0" w:color="auto"/>
                <w:bottom w:val="none" w:sz="0" w:space="0" w:color="auto"/>
                <w:right w:val="none" w:sz="0" w:space="0" w:color="auto"/>
              </w:divBdr>
            </w:div>
            <w:div w:id="1472207721">
              <w:marLeft w:val="0"/>
              <w:marRight w:val="0"/>
              <w:marTop w:val="0"/>
              <w:marBottom w:val="0"/>
              <w:divBdr>
                <w:top w:val="none" w:sz="0" w:space="0" w:color="auto"/>
                <w:left w:val="none" w:sz="0" w:space="0" w:color="auto"/>
                <w:bottom w:val="none" w:sz="0" w:space="0" w:color="auto"/>
                <w:right w:val="none" w:sz="0" w:space="0" w:color="auto"/>
              </w:divBdr>
            </w:div>
            <w:div w:id="312565016">
              <w:marLeft w:val="0"/>
              <w:marRight w:val="0"/>
              <w:marTop w:val="0"/>
              <w:marBottom w:val="0"/>
              <w:divBdr>
                <w:top w:val="none" w:sz="0" w:space="0" w:color="auto"/>
                <w:left w:val="none" w:sz="0" w:space="0" w:color="auto"/>
                <w:bottom w:val="none" w:sz="0" w:space="0" w:color="auto"/>
                <w:right w:val="none" w:sz="0" w:space="0" w:color="auto"/>
              </w:divBdr>
            </w:div>
            <w:div w:id="2134205466">
              <w:marLeft w:val="0"/>
              <w:marRight w:val="0"/>
              <w:marTop w:val="0"/>
              <w:marBottom w:val="0"/>
              <w:divBdr>
                <w:top w:val="none" w:sz="0" w:space="0" w:color="auto"/>
                <w:left w:val="none" w:sz="0" w:space="0" w:color="auto"/>
                <w:bottom w:val="none" w:sz="0" w:space="0" w:color="auto"/>
                <w:right w:val="none" w:sz="0" w:space="0" w:color="auto"/>
              </w:divBdr>
            </w:div>
            <w:div w:id="1395934777">
              <w:marLeft w:val="0"/>
              <w:marRight w:val="0"/>
              <w:marTop w:val="0"/>
              <w:marBottom w:val="0"/>
              <w:divBdr>
                <w:top w:val="none" w:sz="0" w:space="0" w:color="auto"/>
                <w:left w:val="none" w:sz="0" w:space="0" w:color="auto"/>
                <w:bottom w:val="none" w:sz="0" w:space="0" w:color="auto"/>
                <w:right w:val="none" w:sz="0" w:space="0" w:color="auto"/>
              </w:divBdr>
            </w:div>
            <w:div w:id="228619582">
              <w:marLeft w:val="0"/>
              <w:marRight w:val="0"/>
              <w:marTop w:val="0"/>
              <w:marBottom w:val="0"/>
              <w:divBdr>
                <w:top w:val="none" w:sz="0" w:space="0" w:color="auto"/>
                <w:left w:val="none" w:sz="0" w:space="0" w:color="auto"/>
                <w:bottom w:val="none" w:sz="0" w:space="0" w:color="auto"/>
                <w:right w:val="none" w:sz="0" w:space="0" w:color="auto"/>
              </w:divBdr>
            </w:div>
            <w:div w:id="1668048319">
              <w:marLeft w:val="0"/>
              <w:marRight w:val="0"/>
              <w:marTop w:val="0"/>
              <w:marBottom w:val="0"/>
              <w:divBdr>
                <w:top w:val="none" w:sz="0" w:space="0" w:color="auto"/>
                <w:left w:val="none" w:sz="0" w:space="0" w:color="auto"/>
                <w:bottom w:val="none" w:sz="0" w:space="0" w:color="auto"/>
                <w:right w:val="none" w:sz="0" w:space="0" w:color="auto"/>
              </w:divBdr>
            </w:div>
            <w:div w:id="1706558096">
              <w:marLeft w:val="0"/>
              <w:marRight w:val="0"/>
              <w:marTop w:val="0"/>
              <w:marBottom w:val="0"/>
              <w:divBdr>
                <w:top w:val="none" w:sz="0" w:space="0" w:color="auto"/>
                <w:left w:val="none" w:sz="0" w:space="0" w:color="auto"/>
                <w:bottom w:val="none" w:sz="0" w:space="0" w:color="auto"/>
                <w:right w:val="none" w:sz="0" w:space="0" w:color="auto"/>
              </w:divBdr>
            </w:div>
            <w:div w:id="1761373255">
              <w:marLeft w:val="0"/>
              <w:marRight w:val="0"/>
              <w:marTop w:val="0"/>
              <w:marBottom w:val="0"/>
              <w:divBdr>
                <w:top w:val="none" w:sz="0" w:space="0" w:color="auto"/>
                <w:left w:val="none" w:sz="0" w:space="0" w:color="auto"/>
                <w:bottom w:val="none" w:sz="0" w:space="0" w:color="auto"/>
                <w:right w:val="none" w:sz="0" w:space="0" w:color="auto"/>
              </w:divBdr>
            </w:div>
            <w:div w:id="411858596">
              <w:marLeft w:val="0"/>
              <w:marRight w:val="0"/>
              <w:marTop w:val="0"/>
              <w:marBottom w:val="0"/>
              <w:divBdr>
                <w:top w:val="none" w:sz="0" w:space="0" w:color="auto"/>
                <w:left w:val="none" w:sz="0" w:space="0" w:color="auto"/>
                <w:bottom w:val="none" w:sz="0" w:space="0" w:color="auto"/>
                <w:right w:val="none" w:sz="0" w:space="0" w:color="auto"/>
              </w:divBdr>
            </w:div>
            <w:div w:id="573703186">
              <w:marLeft w:val="0"/>
              <w:marRight w:val="0"/>
              <w:marTop w:val="0"/>
              <w:marBottom w:val="0"/>
              <w:divBdr>
                <w:top w:val="none" w:sz="0" w:space="0" w:color="auto"/>
                <w:left w:val="none" w:sz="0" w:space="0" w:color="auto"/>
                <w:bottom w:val="none" w:sz="0" w:space="0" w:color="auto"/>
                <w:right w:val="none" w:sz="0" w:space="0" w:color="auto"/>
              </w:divBdr>
            </w:div>
            <w:div w:id="1106391732">
              <w:marLeft w:val="0"/>
              <w:marRight w:val="0"/>
              <w:marTop w:val="0"/>
              <w:marBottom w:val="0"/>
              <w:divBdr>
                <w:top w:val="none" w:sz="0" w:space="0" w:color="auto"/>
                <w:left w:val="none" w:sz="0" w:space="0" w:color="auto"/>
                <w:bottom w:val="none" w:sz="0" w:space="0" w:color="auto"/>
                <w:right w:val="none" w:sz="0" w:space="0" w:color="auto"/>
              </w:divBdr>
            </w:div>
            <w:div w:id="1182432429">
              <w:marLeft w:val="0"/>
              <w:marRight w:val="0"/>
              <w:marTop w:val="0"/>
              <w:marBottom w:val="0"/>
              <w:divBdr>
                <w:top w:val="none" w:sz="0" w:space="0" w:color="auto"/>
                <w:left w:val="none" w:sz="0" w:space="0" w:color="auto"/>
                <w:bottom w:val="none" w:sz="0" w:space="0" w:color="auto"/>
                <w:right w:val="none" w:sz="0" w:space="0" w:color="auto"/>
              </w:divBdr>
            </w:div>
            <w:div w:id="441386963">
              <w:marLeft w:val="0"/>
              <w:marRight w:val="0"/>
              <w:marTop w:val="0"/>
              <w:marBottom w:val="0"/>
              <w:divBdr>
                <w:top w:val="none" w:sz="0" w:space="0" w:color="auto"/>
                <w:left w:val="none" w:sz="0" w:space="0" w:color="auto"/>
                <w:bottom w:val="none" w:sz="0" w:space="0" w:color="auto"/>
                <w:right w:val="none" w:sz="0" w:space="0" w:color="auto"/>
              </w:divBdr>
            </w:div>
            <w:div w:id="674575379">
              <w:marLeft w:val="0"/>
              <w:marRight w:val="0"/>
              <w:marTop w:val="0"/>
              <w:marBottom w:val="0"/>
              <w:divBdr>
                <w:top w:val="none" w:sz="0" w:space="0" w:color="auto"/>
                <w:left w:val="none" w:sz="0" w:space="0" w:color="auto"/>
                <w:bottom w:val="none" w:sz="0" w:space="0" w:color="auto"/>
                <w:right w:val="none" w:sz="0" w:space="0" w:color="auto"/>
              </w:divBdr>
            </w:div>
            <w:div w:id="1117991989">
              <w:marLeft w:val="0"/>
              <w:marRight w:val="0"/>
              <w:marTop w:val="0"/>
              <w:marBottom w:val="0"/>
              <w:divBdr>
                <w:top w:val="none" w:sz="0" w:space="0" w:color="auto"/>
                <w:left w:val="none" w:sz="0" w:space="0" w:color="auto"/>
                <w:bottom w:val="none" w:sz="0" w:space="0" w:color="auto"/>
                <w:right w:val="none" w:sz="0" w:space="0" w:color="auto"/>
              </w:divBdr>
            </w:div>
            <w:div w:id="1882403680">
              <w:marLeft w:val="0"/>
              <w:marRight w:val="0"/>
              <w:marTop w:val="0"/>
              <w:marBottom w:val="0"/>
              <w:divBdr>
                <w:top w:val="none" w:sz="0" w:space="0" w:color="auto"/>
                <w:left w:val="none" w:sz="0" w:space="0" w:color="auto"/>
                <w:bottom w:val="none" w:sz="0" w:space="0" w:color="auto"/>
                <w:right w:val="none" w:sz="0" w:space="0" w:color="auto"/>
              </w:divBdr>
            </w:div>
            <w:div w:id="2094620605">
              <w:marLeft w:val="0"/>
              <w:marRight w:val="0"/>
              <w:marTop w:val="0"/>
              <w:marBottom w:val="0"/>
              <w:divBdr>
                <w:top w:val="none" w:sz="0" w:space="0" w:color="auto"/>
                <w:left w:val="none" w:sz="0" w:space="0" w:color="auto"/>
                <w:bottom w:val="none" w:sz="0" w:space="0" w:color="auto"/>
                <w:right w:val="none" w:sz="0" w:space="0" w:color="auto"/>
              </w:divBdr>
            </w:div>
            <w:div w:id="1818954203">
              <w:marLeft w:val="0"/>
              <w:marRight w:val="0"/>
              <w:marTop w:val="0"/>
              <w:marBottom w:val="0"/>
              <w:divBdr>
                <w:top w:val="none" w:sz="0" w:space="0" w:color="auto"/>
                <w:left w:val="none" w:sz="0" w:space="0" w:color="auto"/>
                <w:bottom w:val="none" w:sz="0" w:space="0" w:color="auto"/>
                <w:right w:val="none" w:sz="0" w:space="0" w:color="auto"/>
              </w:divBdr>
            </w:div>
            <w:div w:id="571736780">
              <w:marLeft w:val="0"/>
              <w:marRight w:val="0"/>
              <w:marTop w:val="0"/>
              <w:marBottom w:val="0"/>
              <w:divBdr>
                <w:top w:val="none" w:sz="0" w:space="0" w:color="auto"/>
                <w:left w:val="none" w:sz="0" w:space="0" w:color="auto"/>
                <w:bottom w:val="none" w:sz="0" w:space="0" w:color="auto"/>
                <w:right w:val="none" w:sz="0" w:space="0" w:color="auto"/>
              </w:divBdr>
            </w:div>
            <w:div w:id="1742753459">
              <w:marLeft w:val="0"/>
              <w:marRight w:val="0"/>
              <w:marTop w:val="0"/>
              <w:marBottom w:val="0"/>
              <w:divBdr>
                <w:top w:val="none" w:sz="0" w:space="0" w:color="auto"/>
                <w:left w:val="none" w:sz="0" w:space="0" w:color="auto"/>
                <w:bottom w:val="none" w:sz="0" w:space="0" w:color="auto"/>
                <w:right w:val="none" w:sz="0" w:space="0" w:color="auto"/>
              </w:divBdr>
            </w:div>
            <w:div w:id="1476096968">
              <w:marLeft w:val="0"/>
              <w:marRight w:val="0"/>
              <w:marTop w:val="0"/>
              <w:marBottom w:val="0"/>
              <w:divBdr>
                <w:top w:val="none" w:sz="0" w:space="0" w:color="auto"/>
                <w:left w:val="none" w:sz="0" w:space="0" w:color="auto"/>
                <w:bottom w:val="none" w:sz="0" w:space="0" w:color="auto"/>
                <w:right w:val="none" w:sz="0" w:space="0" w:color="auto"/>
              </w:divBdr>
            </w:div>
            <w:div w:id="2054160446">
              <w:marLeft w:val="0"/>
              <w:marRight w:val="0"/>
              <w:marTop w:val="0"/>
              <w:marBottom w:val="0"/>
              <w:divBdr>
                <w:top w:val="none" w:sz="0" w:space="0" w:color="auto"/>
                <w:left w:val="none" w:sz="0" w:space="0" w:color="auto"/>
                <w:bottom w:val="none" w:sz="0" w:space="0" w:color="auto"/>
                <w:right w:val="none" w:sz="0" w:space="0" w:color="auto"/>
              </w:divBdr>
            </w:div>
            <w:div w:id="1302465552">
              <w:marLeft w:val="0"/>
              <w:marRight w:val="0"/>
              <w:marTop w:val="0"/>
              <w:marBottom w:val="0"/>
              <w:divBdr>
                <w:top w:val="none" w:sz="0" w:space="0" w:color="auto"/>
                <w:left w:val="none" w:sz="0" w:space="0" w:color="auto"/>
                <w:bottom w:val="none" w:sz="0" w:space="0" w:color="auto"/>
                <w:right w:val="none" w:sz="0" w:space="0" w:color="auto"/>
              </w:divBdr>
            </w:div>
            <w:div w:id="1574898777">
              <w:marLeft w:val="0"/>
              <w:marRight w:val="0"/>
              <w:marTop w:val="0"/>
              <w:marBottom w:val="0"/>
              <w:divBdr>
                <w:top w:val="none" w:sz="0" w:space="0" w:color="auto"/>
                <w:left w:val="none" w:sz="0" w:space="0" w:color="auto"/>
                <w:bottom w:val="none" w:sz="0" w:space="0" w:color="auto"/>
                <w:right w:val="none" w:sz="0" w:space="0" w:color="auto"/>
              </w:divBdr>
            </w:div>
            <w:div w:id="846987946">
              <w:marLeft w:val="0"/>
              <w:marRight w:val="0"/>
              <w:marTop w:val="0"/>
              <w:marBottom w:val="0"/>
              <w:divBdr>
                <w:top w:val="none" w:sz="0" w:space="0" w:color="auto"/>
                <w:left w:val="none" w:sz="0" w:space="0" w:color="auto"/>
                <w:bottom w:val="none" w:sz="0" w:space="0" w:color="auto"/>
                <w:right w:val="none" w:sz="0" w:space="0" w:color="auto"/>
              </w:divBdr>
            </w:div>
            <w:div w:id="994918475">
              <w:marLeft w:val="0"/>
              <w:marRight w:val="0"/>
              <w:marTop w:val="0"/>
              <w:marBottom w:val="0"/>
              <w:divBdr>
                <w:top w:val="none" w:sz="0" w:space="0" w:color="auto"/>
                <w:left w:val="none" w:sz="0" w:space="0" w:color="auto"/>
                <w:bottom w:val="none" w:sz="0" w:space="0" w:color="auto"/>
                <w:right w:val="none" w:sz="0" w:space="0" w:color="auto"/>
              </w:divBdr>
            </w:div>
            <w:div w:id="724066271">
              <w:marLeft w:val="0"/>
              <w:marRight w:val="0"/>
              <w:marTop w:val="0"/>
              <w:marBottom w:val="0"/>
              <w:divBdr>
                <w:top w:val="none" w:sz="0" w:space="0" w:color="auto"/>
                <w:left w:val="none" w:sz="0" w:space="0" w:color="auto"/>
                <w:bottom w:val="none" w:sz="0" w:space="0" w:color="auto"/>
                <w:right w:val="none" w:sz="0" w:space="0" w:color="auto"/>
              </w:divBdr>
            </w:div>
            <w:div w:id="386803950">
              <w:marLeft w:val="0"/>
              <w:marRight w:val="0"/>
              <w:marTop w:val="0"/>
              <w:marBottom w:val="0"/>
              <w:divBdr>
                <w:top w:val="none" w:sz="0" w:space="0" w:color="auto"/>
                <w:left w:val="none" w:sz="0" w:space="0" w:color="auto"/>
                <w:bottom w:val="none" w:sz="0" w:space="0" w:color="auto"/>
                <w:right w:val="none" w:sz="0" w:space="0" w:color="auto"/>
              </w:divBdr>
            </w:div>
            <w:div w:id="1501308115">
              <w:marLeft w:val="0"/>
              <w:marRight w:val="0"/>
              <w:marTop w:val="0"/>
              <w:marBottom w:val="0"/>
              <w:divBdr>
                <w:top w:val="none" w:sz="0" w:space="0" w:color="auto"/>
                <w:left w:val="none" w:sz="0" w:space="0" w:color="auto"/>
                <w:bottom w:val="none" w:sz="0" w:space="0" w:color="auto"/>
                <w:right w:val="none" w:sz="0" w:space="0" w:color="auto"/>
              </w:divBdr>
            </w:div>
            <w:div w:id="1390377502">
              <w:marLeft w:val="0"/>
              <w:marRight w:val="0"/>
              <w:marTop w:val="0"/>
              <w:marBottom w:val="0"/>
              <w:divBdr>
                <w:top w:val="none" w:sz="0" w:space="0" w:color="auto"/>
                <w:left w:val="none" w:sz="0" w:space="0" w:color="auto"/>
                <w:bottom w:val="none" w:sz="0" w:space="0" w:color="auto"/>
                <w:right w:val="none" w:sz="0" w:space="0" w:color="auto"/>
              </w:divBdr>
            </w:div>
            <w:div w:id="1877963609">
              <w:marLeft w:val="0"/>
              <w:marRight w:val="0"/>
              <w:marTop w:val="0"/>
              <w:marBottom w:val="0"/>
              <w:divBdr>
                <w:top w:val="none" w:sz="0" w:space="0" w:color="auto"/>
                <w:left w:val="none" w:sz="0" w:space="0" w:color="auto"/>
                <w:bottom w:val="none" w:sz="0" w:space="0" w:color="auto"/>
                <w:right w:val="none" w:sz="0" w:space="0" w:color="auto"/>
              </w:divBdr>
            </w:div>
            <w:div w:id="1179123958">
              <w:marLeft w:val="0"/>
              <w:marRight w:val="0"/>
              <w:marTop w:val="0"/>
              <w:marBottom w:val="0"/>
              <w:divBdr>
                <w:top w:val="none" w:sz="0" w:space="0" w:color="auto"/>
                <w:left w:val="none" w:sz="0" w:space="0" w:color="auto"/>
                <w:bottom w:val="none" w:sz="0" w:space="0" w:color="auto"/>
                <w:right w:val="none" w:sz="0" w:space="0" w:color="auto"/>
              </w:divBdr>
            </w:div>
            <w:div w:id="1674841835">
              <w:marLeft w:val="0"/>
              <w:marRight w:val="0"/>
              <w:marTop w:val="0"/>
              <w:marBottom w:val="0"/>
              <w:divBdr>
                <w:top w:val="none" w:sz="0" w:space="0" w:color="auto"/>
                <w:left w:val="none" w:sz="0" w:space="0" w:color="auto"/>
                <w:bottom w:val="none" w:sz="0" w:space="0" w:color="auto"/>
                <w:right w:val="none" w:sz="0" w:space="0" w:color="auto"/>
              </w:divBdr>
            </w:div>
            <w:div w:id="1717318765">
              <w:marLeft w:val="0"/>
              <w:marRight w:val="0"/>
              <w:marTop w:val="0"/>
              <w:marBottom w:val="0"/>
              <w:divBdr>
                <w:top w:val="none" w:sz="0" w:space="0" w:color="auto"/>
                <w:left w:val="none" w:sz="0" w:space="0" w:color="auto"/>
                <w:bottom w:val="none" w:sz="0" w:space="0" w:color="auto"/>
                <w:right w:val="none" w:sz="0" w:space="0" w:color="auto"/>
              </w:divBdr>
            </w:div>
            <w:div w:id="1240672165">
              <w:marLeft w:val="0"/>
              <w:marRight w:val="0"/>
              <w:marTop w:val="0"/>
              <w:marBottom w:val="0"/>
              <w:divBdr>
                <w:top w:val="none" w:sz="0" w:space="0" w:color="auto"/>
                <w:left w:val="none" w:sz="0" w:space="0" w:color="auto"/>
                <w:bottom w:val="none" w:sz="0" w:space="0" w:color="auto"/>
                <w:right w:val="none" w:sz="0" w:space="0" w:color="auto"/>
              </w:divBdr>
            </w:div>
            <w:div w:id="189729041">
              <w:marLeft w:val="0"/>
              <w:marRight w:val="0"/>
              <w:marTop w:val="0"/>
              <w:marBottom w:val="0"/>
              <w:divBdr>
                <w:top w:val="none" w:sz="0" w:space="0" w:color="auto"/>
                <w:left w:val="none" w:sz="0" w:space="0" w:color="auto"/>
                <w:bottom w:val="none" w:sz="0" w:space="0" w:color="auto"/>
                <w:right w:val="none" w:sz="0" w:space="0" w:color="auto"/>
              </w:divBdr>
            </w:div>
            <w:div w:id="1532837208">
              <w:marLeft w:val="0"/>
              <w:marRight w:val="0"/>
              <w:marTop w:val="0"/>
              <w:marBottom w:val="0"/>
              <w:divBdr>
                <w:top w:val="none" w:sz="0" w:space="0" w:color="auto"/>
                <w:left w:val="none" w:sz="0" w:space="0" w:color="auto"/>
                <w:bottom w:val="none" w:sz="0" w:space="0" w:color="auto"/>
                <w:right w:val="none" w:sz="0" w:space="0" w:color="auto"/>
              </w:divBdr>
            </w:div>
            <w:div w:id="2034650840">
              <w:marLeft w:val="0"/>
              <w:marRight w:val="0"/>
              <w:marTop w:val="0"/>
              <w:marBottom w:val="0"/>
              <w:divBdr>
                <w:top w:val="none" w:sz="0" w:space="0" w:color="auto"/>
                <w:left w:val="none" w:sz="0" w:space="0" w:color="auto"/>
                <w:bottom w:val="none" w:sz="0" w:space="0" w:color="auto"/>
                <w:right w:val="none" w:sz="0" w:space="0" w:color="auto"/>
              </w:divBdr>
            </w:div>
            <w:div w:id="1307318114">
              <w:marLeft w:val="0"/>
              <w:marRight w:val="0"/>
              <w:marTop w:val="0"/>
              <w:marBottom w:val="0"/>
              <w:divBdr>
                <w:top w:val="none" w:sz="0" w:space="0" w:color="auto"/>
                <w:left w:val="none" w:sz="0" w:space="0" w:color="auto"/>
                <w:bottom w:val="none" w:sz="0" w:space="0" w:color="auto"/>
                <w:right w:val="none" w:sz="0" w:space="0" w:color="auto"/>
              </w:divBdr>
            </w:div>
            <w:div w:id="215623668">
              <w:marLeft w:val="0"/>
              <w:marRight w:val="0"/>
              <w:marTop w:val="0"/>
              <w:marBottom w:val="0"/>
              <w:divBdr>
                <w:top w:val="none" w:sz="0" w:space="0" w:color="auto"/>
                <w:left w:val="none" w:sz="0" w:space="0" w:color="auto"/>
                <w:bottom w:val="none" w:sz="0" w:space="0" w:color="auto"/>
                <w:right w:val="none" w:sz="0" w:space="0" w:color="auto"/>
              </w:divBdr>
            </w:div>
            <w:div w:id="1422483553">
              <w:marLeft w:val="0"/>
              <w:marRight w:val="0"/>
              <w:marTop w:val="0"/>
              <w:marBottom w:val="0"/>
              <w:divBdr>
                <w:top w:val="none" w:sz="0" w:space="0" w:color="auto"/>
                <w:left w:val="none" w:sz="0" w:space="0" w:color="auto"/>
                <w:bottom w:val="none" w:sz="0" w:space="0" w:color="auto"/>
                <w:right w:val="none" w:sz="0" w:space="0" w:color="auto"/>
              </w:divBdr>
            </w:div>
            <w:div w:id="300422228">
              <w:marLeft w:val="0"/>
              <w:marRight w:val="0"/>
              <w:marTop w:val="0"/>
              <w:marBottom w:val="0"/>
              <w:divBdr>
                <w:top w:val="none" w:sz="0" w:space="0" w:color="auto"/>
                <w:left w:val="none" w:sz="0" w:space="0" w:color="auto"/>
                <w:bottom w:val="none" w:sz="0" w:space="0" w:color="auto"/>
                <w:right w:val="none" w:sz="0" w:space="0" w:color="auto"/>
              </w:divBdr>
            </w:div>
            <w:div w:id="1446925530">
              <w:marLeft w:val="0"/>
              <w:marRight w:val="0"/>
              <w:marTop w:val="0"/>
              <w:marBottom w:val="0"/>
              <w:divBdr>
                <w:top w:val="none" w:sz="0" w:space="0" w:color="auto"/>
                <w:left w:val="none" w:sz="0" w:space="0" w:color="auto"/>
                <w:bottom w:val="none" w:sz="0" w:space="0" w:color="auto"/>
                <w:right w:val="none" w:sz="0" w:space="0" w:color="auto"/>
              </w:divBdr>
            </w:div>
            <w:div w:id="1665354165">
              <w:marLeft w:val="0"/>
              <w:marRight w:val="0"/>
              <w:marTop w:val="0"/>
              <w:marBottom w:val="0"/>
              <w:divBdr>
                <w:top w:val="none" w:sz="0" w:space="0" w:color="auto"/>
                <w:left w:val="none" w:sz="0" w:space="0" w:color="auto"/>
                <w:bottom w:val="none" w:sz="0" w:space="0" w:color="auto"/>
                <w:right w:val="none" w:sz="0" w:space="0" w:color="auto"/>
              </w:divBdr>
            </w:div>
            <w:div w:id="14243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72702861">
      <w:bodyDiv w:val="1"/>
      <w:marLeft w:val="0"/>
      <w:marRight w:val="0"/>
      <w:marTop w:val="0"/>
      <w:marBottom w:val="0"/>
      <w:divBdr>
        <w:top w:val="none" w:sz="0" w:space="0" w:color="auto"/>
        <w:left w:val="none" w:sz="0" w:space="0" w:color="auto"/>
        <w:bottom w:val="none" w:sz="0" w:space="0" w:color="auto"/>
        <w:right w:val="none" w:sz="0" w:space="0" w:color="auto"/>
      </w:divBdr>
      <w:divsChild>
        <w:div w:id="2077779518">
          <w:marLeft w:val="0"/>
          <w:marRight w:val="0"/>
          <w:marTop w:val="0"/>
          <w:marBottom w:val="0"/>
          <w:divBdr>
            <w:top w:val="none" w:sz="0" w:space="0" w:color="auto"/>
            <w:left w:val="none" w:sz="0" w:space="0" w:color="auto"/>
            <w:bottom w:val="none" w:sz="0" w:space="0" w:color="auto"/>
            <w:right w:val="none" w:sz="0" w:space="0" w:color="auto"/>
          </w:divBdr>
          <w:divsChild>
            <w:div w:id="15289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6048906">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2649476">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48276529">
      <w:bodyDiv w:val="1"/>
      <w:marLeft w:val="0"/>
      <w:marRight w:val="0"/>
      <w:marTop w:val="0"/>
      <w:marBottom w:val="0"/>
      <w:divBdr>
        <w:top w:val="none" w:sz="0" w:space="0" w:color="auto"/>
        <w:left w:val="none" w:sz="0" w:space="0" w:color="auto"/>
        <w:bottom w:val="none" w:sz="0" w:space="0" w:color="auto"/>
        <w:right w:val="none" w:sz="0" w:space="0" w:color="auto"/>
      </w:divBdr>
      <w:divsChild>
        <w:div w:id="964237921">
          <w:marLeft w:val="0"/>
          <w:marRight w:val="0"/>
          <w:marTop w:val="0"/>
          <w:marBottom w:val="0"/>
          <w:divBdr>
            <w:top w:val="none" w:sz="0" w:space="0" w:color="auto"/>
            <w:left w:val="none" w:sz="0" w:space="0" w:color="auto"/>
            <w:bottom w:val="none" w:sz="0" w:space="0" w:color="auto"/>
            <w:right w:val="none" w:sz="0" w:space="0" w:color="auto"/>
          </w:divBdr>
          <w:divsChild>
            <w:div w:id="1283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2979034">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1972908">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2286664">
      <w:bodyDiv w:val="1"/>
      <w:marLeft w:val="0"/>
      <w:marRight w:val="0"/>
      <w:marTop w:val="0"/>
      <w:marBottom w:val="0"/>
      <w:divBdr>
        <w:top w:val="none" w:sz="0" w:space="0" w:color="auto"/>
        <w:left w:val="none" w:sz="0" w:space="0" w:color="auto"/>
        <w:bottom w:val="none" w:sz="0" w:space="0" w:color="auto"/>
        <w:right w:val="none" w:sz="0" w:space="0" w:color="auto"/>
      </w:divBdr>
      <w:divsChild>
        <w:div w:id="240330998">
          <w:marLeft w:val="0"/>
          <w:marRight w:val="0"/>
          <w:marTop w:val="0"/>
          <w:marBottom w:val="0"/>
          <w:divBdr>
            <w:top w:val="none" w:sz="0" w:space="0" w:color="auto"/>
            <w:left w:val="none" w:sz="0" w:space="0" w:color="auto"/>
            <w:bottom w:val="none" w:sz="0" w:space="0" w:color="auto"/>
            <w:right w:val="none" w:sz="0" w:space="0" w:color="auto"/>
          </w:divBdr>
        </w:div>
        <w:div w:id="1827086752">
          <w:marLeft w:val="0"/>
          <w:marRight w:val="0"/>
          <w:marTop w:val="0"/>
          <w:marBottom w:val="0"/>
          <w:divBdr>
            <w:top w:val="none" w:sz="0" w:space="0" w:color="auto"/>
            <w:left w:val="none" w:sz="0" w:space="0" w:color="auto"/>
            <w:bottom w:val="none" w:sz="0" w:space="0" w:color="auto"/>
            <w:right w:val="none" w:sz="0" w:space="0" w:color="auto"/>
          </w:divBdr>
        </w:div>
        <w:div w:id="2108303383">
          <w:marLeft w:val="0"/>
          <w:marRight w:val="0"/>
          <w:marTop w:val="0"/>
          <w:marBottom w:val="0"/>
          <w:divBdr>
            <w:top w:val="none" w:sz="0" w:space="0" w:color="auto"/>
            <w:left w:val="none" w:sz="0" w:space="0" w:color="auto"/>
            <w:bottom w:val="none" w:sz="0" w:space="0" w:color="auto"/>
            <w:right w:val="none" w:sz="0" w:space="0" w:color="auto"/>
          </w:divBdr>
        </w:div>
      </w:divsChild>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0805023">
      <w:bodyDiv w:val="1"/>
      <w:marLeft w:val="0"/>
      <w:marRight w:val="0"/>
      <w:marTop w:val="0"/>
      <w:marBottom w:val="0"/>
      <w:divBdr>
        <w:top w:val="none" w:sz="0" w:space="0" w:color="auto"/>
        <w:left w:val="none" w:sz="0" w:space="0" w:color="auto"/>
        <w:bottom w:val="none" w:sz="0" w:space="0" w:color="auto"/>
        <w:right w:val="none" w:sz="0" w:space="0" w:color="auto"/>
      </w:divBdr>
      <w:divsChild>
        <w:div w:id="118424597">
          <w:marLeft w:val="0"/>
          <w:marRight w:val="0"/>
          <w:marTop w:val="0"/>
          <w:marBottom w:val="0"/>
          <w:divBdr>
            <w:top w:val="none" w:sz="0" w:space="0" w:color="auto"/>
            <w:left w:val="none" w:sz="0" w:space="0" w:color="auto"/>
            <w:bottom w:val="none" w:sz="0" w:space="0" w:color="auto"/>
            <w:right w:val="none" w:sz="0" w:space="0" w:color="auto"/>
          </w:divBdr>
          <w:divsChild>
            <w:div w:id="14253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1051199">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004681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1894543">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592009578">
      <w:bodyDiv w:val="1"/>
      <w:marLeft w:val="0"/>
      <w:marRight w:val="0"/>
      <w:marTop w:val="0"/>
      <w:marBottom w:val="0"/>
      <w:divBdr>
        <w:top w:val="none" w:sz="0" w:space="0" w:color="auto"/>
        <w:left w:val="none" w:sz="0" w:space="0" w:color="auto"/>
        <w:bottom w:val="none" w:sz="0" w:space="0" w:color="auto"/>
        <w:right w:val="none" w:sz="0" w:space="0" w:color="auto"/>
      </w:divBdr>
      <w:divsChild>
        <w:div w:id="1411077364">
          <w:marLeft w:val="0"/>
          <w:marRight w:val="0"/>
          <w:marTop w:val="0"/>
          <w:marBottom w:val="0"/>
          <w:divBdr>
            <w:top w:val="none" w:sz="0" w:space="0" w:color="auto"/>
            <w:left w:val="none" w:sz="0" w:space="0" w:color="auto"/>
            <w:bottom w:val="none" w:sz="0" w:space="0" w:color="auto"/>
            <w:right w:val="none" w:sz="0" w:space="0" w:color="auto"/>
          </w:divBdr>
          <w:divsChild>
            <w:div w:id="852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00">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2901709">
      <w:bodyDiv w:val="1"/>
      <w:marLeft w:val="0"/>
      <w:marRight w:val="0"/>
      <w:marTop w:val="0"/>
      <w:marBottom w:val="0"/>
      <w:divBdr>
        <w:top w:val="none" w:sz="0" w:space="0" w:color="auto"/>
        <w:left w:val="none" w:sz="0" w:space="0" w:color="auto"/>
        <w:bottom w:val="none" w:sz="0" w:space="0" w:color="auto"/>
        <w:right w:val="none" w:sz="0" w:space="0" w:color="auto"/>
      </w:divBdr>
    </w:div>
    <w:div w:id="613286754">
      <w:bodyDiv w:val="1"/>
      <w:marLeft w:val="0"/>
      <w:marRight w:val="0"/>
      <w:marTop w:val="0"/>
      <w:marBottom w:val="0"/>
      <w:divBdr>
        <w:top w:val="none" w:sz="0" w:space="0" w:color="auto"/>
        <w:left w:val="none" w:sz="0" w:space="0" w:color="auto"/>
        <w:bottom w:val="none" w:sz="0" w:space="0" w:color="auto"/>
        <w:right w:val="none" w:sz="0" w:space="0" w:color="auto"/>
      </w:divBdr>
      <w:divsChild>
        <w:div w:id="1304310615">
          <w:marLeft w:val="0"/>
          <w:marRight w:val="0"/>
          <w:marTop w:val="0"/>
          <w:marBottom w:val="0"/>
          <w:divBdr>
            <w:top w:val="none" w:sz="0" w:space="0" w:color="auto"/>
            <w:left w:val="none" w:sz="0" w:space="0" w:color="auto"/>
            <w:bottom w:val="none" w:sz="0" w:space="0" w:color="auto"/>
            <w:right w:val="none" w:sz="0" w:space="0" w:color="auto"/>
          </w:divBdr>
          <w:divsChild>
            <w:div w:id="741686067">
              <w:marLeft w:val="0"/>
              <w:marRight w:val="0"/>
              <w:marTop w:val="0"/>
              <w:marBottom w:val="0"/>
              <w:divBdr>
                <w:top w:val="none" w:sz="0" w:space="0" w:color="auto"/>
                <w:left w:val="none" w:sz="0" w:space="0" w:color="auto"/>
                <w:bottom w:val="none" w:sz="0" w:space="0" w:color="auto"/>
                <w:right w:val="none" w:sz="0" w:space="0" w:color="auto"/>
              </w:divBdr>
            </w:div>
            <w:div w:id="936788678">
              <w:marLeft w:val="0"/>
              <w:marRight w:val="0"/>
              <w:marTop w:val="0"/>
              <w:marBottom w:val="0"/>
              <w:divBdr>
                <w:top w:val="none" w:sz="0" w:space="0" w:color="auto"/>
                <w:left w:val="none" w:sz="0" w:space="0" w:color="auto"/>
                <w:bottom w:val="none" w:sz="0" w:space="0" w:color="auto"/>
                <w:right w:val="none" w:sz="0" w:space="0" w:color="auto"/>
              </w:divBdr>
            </w:div>
            <w:div w:id="1035539131">
              <w:marLeft w:val="0"/>
              <w:marRight w:val="0"/>
              <w:marTop w:val="0"/>
              <w:marBottom w:val="0"/>
              <w:divBdr>
                <w:top w:val="none" w:sz="0" w:space="0" w:color="auto"/>
                <w:left w:val="none" w:sz="0" w:space="0" w:color="auto"/>
                <w:bottom w:val="none" w:sz="0" w:space="0" w:color="auto"/>
                <w:right w:val="none" w:sz="0" w:space="0" w:color="auto"/>
              </w:divBdr>
            </w:div>
            <w:div w:id="722367062">
              <w:marLeft w:val="0"/>
              <w:marRight w:val="0"/>
              <w:marTop w:val="0"/>
              <w:marBottom w:val="0"/>
              <w:divBdr>
                <w:top w:val="none" w:sz="0" w:space="0" w:color="auto"/>
                <w:left w:val="none" w:sz="0" w:space="0" w:color="auto"/>
                <w:bottom w:val="none" w:sz="0" w:space="0" w:color="auto"/>
                <w:right w:val="none" w:sz="0" w:space="0" w:color="auto"/>
              </w:divBdr>
            </w:div>
            <w:div w:id="953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9604">
      <w:bodyDiv w:val="1"/>
      <w:marLeft w:val="0"/>
      <w:marRight w:val="0"/>
      <w:marTop w:val="0"/>
      <w:marBottom w:val="0"/>
      <w:divBdr>
        <w:top w:val="none" w:sz="0" w:space="0" w:color="auto"/>
        <w:left w:val="none" w:sz="0" w:space="0" w:color="auto"/>
        <w:bottom w:val="none" w:sz="0" w:space="0" w:color="auto"/>
        <w:right w:val="none" w:sz="0" w:space="0" w:color="auto"/>
      </w:divBdr>
      <w:divsChild>
        <w:div w:id="109052362">
          <w:marLeft w:val="0"/>
          <w:marRight w:val="0"/>
          <w:marTop w:val="0"/>
          <w:marBottom w:val="0"/>
          <w:divBdr>
            <w:top w:val="none" w:sz="0" w:space="0" w:color="auto"/>
            <w:left w:val="none" w:sz="0" w:space="0" w:color="auto"/>
            <w:bottom w:val="none" w:sz="0" w:space="0" w:color="auto"/>
            <w:right w:val="none" w:sz="0" w:space="0" w:color="auto"/>
          </w:divBdr>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6468442">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8415">
      <w:bodyDiv w:val="1"/>
      <w:marLeft w:val="0"/>
      <w:marRight w:val="0"/>
      <w:marTop w:val="0"/>
      <w:marBottom w:val="0"/>
      <w:divBdr>
        <w:top w:val="none" w:sz="0" w:space="0" w:color="auto"/>
        <w:left w:val="none" w:sz="0" w:space="0" w:color="auto"/>
        <w:bottom w:val="none" w:sz="0" w:space="0" w:color="auto"/>
        <w:right w:val="none" w:sz="0" w:space="0" w:color="auto"/>
      </w:divBdr>
      <w:divsChild>
        <w:div w:id="351223994">
          <w:marLeft w:val="0"/>
          <w:marRight w:val="0"/>
          <w:marTop w:val="0"/>
          <w:marBottom w:val="0"/>
          <w:divBdr>
            <w:top w:val="none" w:sz="0" w:space="0" w:color="auto"/>
            <w:left w:val="none" w:sz="0" w:space="0" w:color="auto"/>
            <w:bottom w:val="none" w:sz="0" w:space="0" w:color="auto"/>
            <w:right w:val="none" w:sz="0" w:space="0" w:color="auto"/>
          </w:divBdr>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26994176">
      <w:bodyDiv w:val="1"/>
      <w:marLeft w:val="0"/>
      <w:marRight w:val="0"/>
      <w:marTop w:val="0"/>
      <w:marBottom w:val="0"/>
      <w:divBdr>
        <w:top w:val="none" w:sz="0" w:space="0" w:color="auto"/>
        <w:left w:val="none" w:sz="0" w:space="0" w:color="auto"/>
        <w:bottom w:val="none" w:sz="0" w:space="0" w:color="auto"/>
        <w:right w:val="none" w:sz="0" w:space="0" w:color="auto"/>
      </w:divBdr>
      <w:divsChild>
        <w:div w:id="690179078">
          <w:marLeft w:val="0"/>
          <w:marRight w:val="0"/>
          <w:marTop w:val="0"/>
          <w:marBottom w:val="0"/>
          <w:divBdr>
            <w:top w:val="none" w:sz="0" w:space="0" w:color="auto"/>
            <w:left w:val="none" w:sz="0" w:space="0" w:color="auto"/>
            <w:bottom w:val="none" w:sz="0" w:space="0" w:color="auto"/>
            <w:right w:val="none" w:sz="0" w:space="0" w:color="auto"/>
          </w:divBdr>
          <w:divsChild>
            <w:div w:id="1276601764">
              <w:marLeft w:val="0"/>
              <w:marRight w:val="0"/>
              <w:marTop w:val="0"/>
              <w:marBottom w:val="0"/>
              <w:divBdr>
                <w:top w:val="none" w:sz="0" w:space="0" w:color="auto"/>
                <w:left w:val="none" w:sz="0" w:space="0" w:color="auto"/>
                <w:bottom w:val="none" w:sz="0" w:space="0" w:color="auto"/>
                <w:right w:val="none" w:sz="0" w:space="0" w:color="auto"/>
              </w:divBdr>
            </w:div>
            <w:div w:id="1499492730">
              <w:marLeft w:val="0"/>
              <w:marRight w:val="0"/>
              <w:marTop w:val="0"/>
              <w:marBottom w:val="0"/>
              <w:divBdr>
                <w:top w:val="none" w:sz="0" w:space="0" w:color="auto"/>
                <w:left w:val="none" w:sz="0" w:space="0" w:color="auto"/>
                <w:bottom w:val="none" w:sz="0" w:space="0" w:color="auto"/>
                <w:right w:val="none" w:sz="0" w:space="0" w:color="auto"/>
              </w:divBdr>
            </w:div>
            <w:div w:id="1841385218">
              <w:marLeft w:val="0"/>
              <w:marRight w:val="0"/>
              <w:marTop w:val="0"/>
              <w:marBottom w:val="0"/>
              <w:divBdr>
                <w:top w:val="none" w:sz="0" w:space="0" w:color="auto"/>
                <w:left w:val="none" w:sz="0" w:space="0" w:color="auto"/>
                <w:bottom w:val="none" w:sz="0" w:space="0" w:color="auto"/>
                <w:right w:val="none" w:sz="0" w:space="0" w:color="auto"/>
              </w:divBdr>
            </w:div>
            <w:div w:id="479999711">
              <w:marLeft w:val="0"/>
              <w:marRight w:val="0"/>
              <w:marTop w:val="0"/>
              <w:marBottom w:val="0"/>
              <w:divBdr>
                <w:top w:val="none" w:sz="0" w:space="0" w:color="auto"/>
                <w:left w:val="none" w:sz="0" w:space="0" w:color="auto"/>
                <w:bottom w:val="none" w:sz="0" w:space="0" w:color="auto"/>
                <w:right w:val="none" w:sz="0" w:space="0" w:color="auto"/>
              </w:divBdr>
            </w:div>
            <w:div w:id="566108586">
              <w:marLeft w:val="0"/>
              <w:marRight w:val="0"/>
              <w:marTop w:val="0"/>
              <w:marBottom w:val="0"/>
              <w:divBdr>
                <w:top w:val="none" w:sz="0" w:space="0" w:color="auto"/>
                <w:left w:val="none" w:sz="0" w:space="0" w:color="auto"/>
                <w:bottom w:val="none" w:sz="0" w:space="0" w:color="auto"/>
                <w:right w:val="none" w:sz="0" w:space="0" w:color="auto"/>
              </w:divBdr>
            </w:div>
            <w:div w:id="2032874322">
              <w:marLeft w:val="0"/>
              <w:marRight w:val="0"/>
              <w:marTop w:val="0"/>
              <w:marBottom w:val="0"/>
              <w:divBdr>
                <w:top w:val="none" w:sz="0" w:space="0" w:color="auto"/>
                <w:left w:val="none" w:sz="0" w:space="0" w:color="auto"/>
                <w:bottom w:val="none" w:sz="0" w:space="0" w:color="auto"/>
                <w:right w:val="none" w:sz="0" w:space="0" w:color="auto"/>
              </w:divBdr>
            </w:div>
            <w:div w:id="1781946271">
              <w:marLeft w:val="0"/>
              <w:marRight w:val="0"/>
              <w:marTop w:val="0"/>
              <w:marBottom w:val="0"/>
              <w:divBdr>
                <w:top w:val="none" w:sz="0" w:space="0" w:color="auto"/>
                <w:left w:val="none" w:sz="0" w:space="0" w:color="auto"/>
                <w:bottom w:val="none" w:sz="0" w:space="0" w:color="auto"/>
                <w:right w:val="none" w:sz="0" w:space="0" w:color="auto"/>
              </w:divBdr>
            </w:div>
            <w:div w:id="344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6942">
      <w:bodyDiv w:val="1"/>
      <w:marLeft w:val="0"/>
      <w:marRight w:val="0"/>
      <w:marTop w:val="0"/>
      <w:marBottom w:val="0"/>
      <w:divBdr>
        <w:top w:val="none" w:sz="0" w:space="0" w:color="auto"/>
        <w:left w:val="none" w:sz="0" w:space="0" w:color="auto"/>
        <w:bottom w:val="none" w:sz="0" w:space="0" w:color="auto"/>
        <w:right w:val="none" w:sz="0" w:space="0" w:color="auto"/>
      </w:divBdr>
      <w:divsChild>
        <w:div w:id="187182935">
          <w:marLeft w:val="0"/>
          <w:marRight w:val="0"/>
          <w:marTop w:val="0"/>
          <w:marBottom w:val="0"/>
          <w:divBdr>
            <w:top w:val="none" w:sz="0" w:space="0" w:color="auto"/>
            <w:left w:val="none" w:sz="0" w:space="0" w:color="auto"/>
            <w:bottom w:val="none" w:sz="0" w:space="0" w:color="auto"/>
            <w:right w:val="none" w:sz="0" w:space="0" w:color="auto"/>
          </w:divBdr>
          <w:divsChild>
            <w:div w:id="7334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43450971">
      <w:bodyDiv w:val="1"/>
      <w:marLeft w:val="0"/>
      <w:marRight w:val="0"/>
      <w:marTop w:val="0"/>
      <w:marBottom w:val="0"/>
      <w:divBdr>
        <w:top w:val="none" w:sz="0" w:space="0" w:color="auto"/>
        <w:left w:val="none" w:sz="0" w:space="0" w:color="auto"/>
        <w:bottom w:val="none" w:sz="0" w:space="0" w:color="auto"/>
        <w:right w:val="none" w:sz="0" w:space="0" w:color="auto"/>
      </w:divBdr>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06723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94465531">
      <w:bodyDiv w:val="1"/>
      <w:marLeft w:val="0"/>
      <w:marRight w:val="0"/>
      <w:marTop w:val="0"/>
      <w:marBottom w:val="0"/>
      <w:divBdr>
        <w:top w:val="none" w:sz="0" w:space="0" w:color="auto"/>
        <w:left w:val="none" w:sz="0" w:space="0" w:color="auto"/>
        <w:bottom w:val="none" w:sz="0" w:space="0" w:color="auto"/>
        <w:right w:val="none" w:sz="0" w:space="0" w:color="auto"/>
      </w:divBdr>
      <w:divsChild>
        <w:div w:id="796799614">
          <w:marLeft w:val="0"/>
          <w:marRight w:val="0"/>
          <w:marTop w:val="0"/>
          <w:marBottom w:val="0"/>
          <w:divBdr>
            <w:top w:val="none" w:sz="0" w:space="0" w:color="auto"/>
            <w:left w:val="none" w:sz="0" w:space="0" w:color="auto"/>
            <w:bottom w:val="none" w:sz="0" w:space="0" w:color="auto"/>
            <w:right w:val="none" w:sz="0" w:space="0" w:color="auto"/>
          </w:divBdr>
          <w:divsChild>
            <w:div w:id="14992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7150330">
      <w:bodyDiv w:val="1"/>
      <w:marLeft w:val="0"/>
      <w:marRight w:val="0"/>
      <w:marTop w:val="0"/>
      <w:marBottom w:val="0"/>
      <w:divBdr>
        <w:top w:val="none" w:sz="0" w:space="0" w:color="auto"/>
        <w:left w:val="none" w:sz="0" w:space="0" w:color="auto"/>
        <w:bottom w:val="none" w:sz="0" w:space="0" w:color="auto"/>
        <w:right w:val="none" w:sz="0" w:space="0" w:color="auto"/>
      </w:divBdr>
      <w:divsChild>
        <w:div w:id="1843660378">
          <w:marLeft w:val="0"/>
          <w:marRight w:val="0"/>
          <w:marTop w:val="0"/>
          <w:marBottom w:val="0"/>
          <w:divBdr>
            <w:top w:val="none" w:sz="0" w:space="0" w:color="auto"/>
            <w:left w:val="none" w:sz="0" w:space="0" w:color="auto"/>
            <w:bottom w:val="none" w:sz="0" w:space="0" w:color="auto"/>
            <w:right w:val="none" w:sz="0" w:space="0" w:color="auto"/>
          </w:divBdr>
          <w:divsChild>
            <w:div w:id="1654991731">
              <w:marLeft w:val="0"/>
              <w:marRight w:val="0"/>
              <w:marTop w:val="0"/>
              <w:marBottom w:val="0"/>
              <w:divBdr>
                <w:top w:val="none" w:sz="0" w:space="0" w:color="auto"/>
                <w:left w:val="none" w:sz="0" w:space="0" w:color="auto"/>
                <w:bottom w:val="none" w:sz="0" w:space="0" w:color="auto"/>
                <w:right w:val="none" w:sz="0" w:space="0" w:color="auto"/>
              </w:divBdr>
            </w:div>
            <w:div w:id="1731146831">
              <w:marLeft w:val="0"/>
              <w:marRight w:val="0"/>
              <w:marTop w:val="0"/>
              <w:marBottom w:val="0"/>
              <w:divBdr>
                <w:top w:val="none" w:sz="0" w:space="0" w:color="auto"/>
                <w:left w:val="none" w:sz="0" w:space="0" w:color="auto"/>
                <w:bottom w:val="none" w:sz="0" w:space="0" w:color="auto"/>
                <w:right w:val="none" w:sz="0" w:space="0" w:color="auto"/>
              </w:divBdr>
            </w:div>
            <w:div w:id="1301115232">
              <w:marLeft w:val="0"/>
              <w:marRight w:val="0"/>
              <w:marTop w:val="0"/>
              <w:marBottom w:val="0"/>
              <w:divBdr>
                <w:top w:val="none" w:sz="0" w:space="0" w:color="auto"/>
                <w:left w:val="none" w:sz="0" w:space="0" w:color="auto"/>
                <w:bottom w:val="none" w:sz="0" w:space="0" w:color="auto"/>
                <w:right w:val="none" w:sz="0" w:space="0" w:color="auto"/>
              </w:divBdr>
            </w:div>
            <w:div w:id="519858161">
              <w:marLeft w:val="0"/>
              <w:marRight w:val="0"/>
              <w:marTop w:val="0"/>
              <w:marBottom w:val="0"/>
              <w:divBdr>
                <w:top w:val="none" w:sz="0" w:space="0" w:color="auto"/>
                <w:left w:val="none" w:sz="0" w:space="0" w:color="auto"/>
                <w:bottom w:val="none" w:sz="0" w:space="0" w:color="auto"/>
                <w:right w:val="none" w:sz="0" w:space="0" w:color="auto"/>
              </w:divBdr>
            </w:div>
            <w:div w:id="942881115">
              <w:marLeft w:val="0"/>
              <w:marRight w:val="0"/>
              <w:marTop w:val="0"/>
              <w:marBottom w:val="0"/>
              <w:divBdr>
                <w:top w:val="none" w:sz="0" w:space="0" w:color="auto"/>
                <w:left w:val="none" w:sz="0" w:space="0" w:color="auto"/>
                <w:bottom w:val="none" w:sz="0" w:space="0" w:color="auto"/>
                <w:right w:val="none" w:sz="0" w:space="0" w:color="auto"/>
              </w:divBdr>
            </w:div>
            <w:div w:id="1638297759">
              <w:marLeft w:val="0"/>
              <w:marRight w:val="0"/>
              <w:marTop w:val="0"/>
              <w:marBottom w:val="0"/>
              <w:divBdr>
                <w:top w:val="none" w:sz="0" w:space="0" w:color="auto"/>
                <w:left w:val="none" w:sz="0" w:space="0" w:color="auto"/>
                <w:bottom w:val="none" w:sz="0" w:space="0" w:color="auto"/>
                <w:right w:val="none" w:sz="0" w:space="0" w:color="auto"/>
              </w:divBdr>
            </w:div>
            <w:div w:id="938754887">
              <w:marLeft w:val="0"/>
              <w:marRight w:val="0"/>
              <w:marTop w:val="0"/>
              <w:marBottom w:val="0"/>
              <w:divBdr>
                <w:top w:val="none" w:sz="0" w:space="0" w:color="auto"/>
                <w:left w:val="none" w:sz="0" w:space="0" w:color="auto"/>
                <w:bottom w:val="none" w:sz="0" w:space="0" w:color="auto"/>
                <w:right w:val="none" w:sz="0" w:space="0" w:color="auto"/>
              </w:divBdr>
            </w:div>
            <w:div w:id="332032221">
              <w:marLeft w:val="0"/>
              <w:marRight w:val="0"/>
              <w:marTop w:val="0"/>
              <w:marBottom w:val="0"/>
              <w:divBdr>
                <w:top w:val="none" w:sz="0" w:space="0" w:color="auto"/>
                <w:left w:val="none" w:sz="0" w:space="0" w:color="auto"/>
                <w:bottom w:val="none" w:sz="0" w:space="0" w:color="auto"/>
                <w:right w:val="none" w:sz="0" w:space="0" w:color="auto"/>
              </w:divBdr>
            </w:div>
            <w:div w:id="413279071">
              <w:marLeft w:val="0"/>
              <w:marRight w:val="0"/>
              <w:marTop w:val="0"/>
              <w:marBottom w:val="0"/>
              <w:divBdr>
                <w:top w:val="none" w:sz="0" w:space="0" w:color="auto"/>
                <w:left w:val="none" w:sz="0" w:space="0" w:color="auto"/>
                <w:bottom w:val="none" w:sz="0" w:space="0" w:color="auto"/>
                <w:right w:val="none" w:sz="0" w:space="0" w:color="auto"/>
              </w:divBdr>
            </w:div>
            <w:div w:id="67850935">
              <w:marLeft w:val="0"/>
              <w:marRight w:val="0"/>
              <w:marTop w:val="0"/>
              <w:marBottom w:val="0"/>
              <w:divBdr>
                <w:top w:val="none" w:sz="0" w:space="0" w:color="auto"/>
                <w:left w:val="none" w:sz="0" w:space="0" w:color="auto"/>
                <w:bottom w:val="none" w:sz="0" w:space="0" w:color="auto"/>
                <w:right w:val="none" w:sz="0" w:space="0" w:color="auto"/>
              </w:divBdr>
            </w:div>
            <w:div w:id="1695033159">
              <w:marLeft w:val="0"/>
              <w:marRight w:val="0"/>
              <w:marTop w:val="0"/>
              <w:marBottom w:val="0"/>
              <w:divBdr>
                <w:top w:val="none" w:sz="0" w:space="0" w:color="auto"/>
                <w:left w:val="none" w:sz="0" w:space="0" w:color="auto"/>
                <w:bottom w:val="none" w:sz="0" w:space="0" w:color="auto"/>
                <w:right w:val="none" w:sz="0" w:space="0" w:color="auto"/>
              </w:divBdr>
            </w:div>
            <w:div w:id="1457329112">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87819649">
              <w:marLeft w:val="0"/>
              <w:marRight w:val="0"/>
              <w:marTop w:val="0"/>
              <w:marBottom w:val="0"/>
              <w:divBdr>
                <w:top w:val="none" w:sz="0" w:space="0" w:color="auto"/>
                <w:left w:val="none" w:sz="0" w:space="0" w:color="auto"/>
                <w:bottom w:val="none" w:sz="0" w:space="0" w:color="auto"/>
                <w:right w:val="none" w:sz="0" w:space="0" w:color="auto"/>
              </w:divBdr>
            </w:div>
            <w:div w:id="1115827412">
              <w:marLeft w:val="0"/>
              <w:marRight w:val="0"/>
              <w:marTop w:val="0"/>
              <w:marBottom w:val="0"/>
              <w:divBdr>
                <w:top w:val="none" w:sz="0" w:space="0" w:color="auto"/>
                <w:left w:val="none" w:sz="0" w:space="0" w:color="auto"/>
                <w:bottom w:val="none" w:sz="0" w:space="0" w:color="auto"/>
                <w:right w:val="none" w:sz="0" w:space="0" w:color="auto"/>
              </w:divBdr>
            </w:div>
            <w:div w:id="1542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06124">
      <w:bodyDiv w:val="1"/>
      <w:marLeft w:val="0"/>
      <w:marRight w:val="0"/>
      <w:marTop w:val="0"/>
      <w:marBottom w:val="0"/>
      <w:divBdr>
        <w:top w:val="none" w:sz="0" w:space="0" w:color="auto"/>
        <w:left w:val="none" w:sz="0" w:space="0" w:color="auto"/>
        <w:bottom w:val="none" w:sz="0" w:space="0" w:color="auto"/>
        <w:right w:val="none" w:sz="0" w:space="0" w:color="auto"/>
      </w:divBdr>
      <w:divsChild>
        <w:div w:id="422604729">
          <w:marLeft w:val="0"/>
          <w:marRight w:val="0"/>
          <w:marTop w:val="0"/>
          <w:marBottom w:val="0"/>
          <w:divBdr>
            <w:top w:val="none" w:sz="0" w:space="0" w:color="auto"/>
            <w:left w:val="none" w:sz="0" w:space="0" w:color="auto"/>
            <w:bottom w:val="none" w:sz="0" w:space="0" w:color="auto"/>
            <w:right w:val="none" w:sz="0" w:space="0" w:color="auto"/>
          </w:divBdr>
          <w:divsChild>
            <w:div w:id="1621717443">
              <w:marLeft w:val="0"/>
              <w:marRight w:val="0"/>
              <w:marTop w:val="0"/>
              <w:marBottom w:val="0"/>
              <w:divBdr>
                <w:top w:val="none" w:sz="0" w:space="0" w:color="auto"/>
                <w:left w:val="none" w:sz="0" w:space="0" w:color="auto"/>
                <w:bottom w:val="none" w:sz="0" w:space="0" w:color="auto"/>
                <w:right w:val="none" w:sz="0" w:space="0" w:color="auto"/>
              </w:divBdr>
            </w:div>
            <w:div w:id="15633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4858">
      <w:bodyDiv w:val="1"/>
      <w:marLeft w:val="0"/>
      <w:marRight w:val="0"/>
      <w:marTop w:val="0"/>
      <w:marBottom w:val="0"/>
      <w:divBdr>
        <w:top w:val="none" w:sz="0" w:space="0" w:color="auto"/>
        <w:left w:val="none" w:sz="0" w:space="0" w:color="auto"/>
        <w:bottom w:val="none" w:sz="0" w:space="0" w:color="auto"/>
        <w:right w:val="none" w:sz="0" w:space="0" w:color="auto"/>
      </w:divBdr>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3989095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55354332">
      <w:bodyDiv w:val="1"/>
      <w:marLeft w:val="0"/>
      <w:marRight w:val="0"/>
      <w:marTop w:val="0"/>
      <w:marBottom w:val="0"/>
      <w:divBdr>
        <w:top w:val="none" w:sz="0" w:space="0" w:color="auto"/>
        <w:left w:val="none" w:sz="0" w:space="0" w:color="auto"/>
        <w:bottom w:val="none" w:sz="0" w:space="0" w:color="auto"/>
        <w:right w:val="none" w:sz="0" w:space="0" w:color="auto"/>
      </w:divBdr>
      <w:divsChild>
        <w:div w:id="1116949824">
          <w:marLeft w:val="0"/>
          <w:marRight w:val="0"/>
          <w:marTop w:val="0"/>
          <w:marBottom w:val="0"/>
          <w:divBdr>
            <w:top w:val="none" w:sz="0" w:space="0" w:color="auto"/>
            <w:left w:val="none" w:sz="0" w:space="0" w:color="auto"/>
            <w:bottom w:val="none" w:sz="0" w:space="0" w:color="auto"/>
            <w:right w:val="none" w:sz="0" w:space="0" w:color="auto"/>
          </w:divBdr>
          <w:divsChild>
            <w:div w:id="242028760">
              <w:marLeft w:val="0"/>
              <w:marRight w:val="0"/>
              <w:marTop w:val="0"/>
              <w:marBottom w:val="0"/>
              <w:divBdr>
                <w:top w:val="none" w:sz="0" w:space="0" w:color="auto"/>
                <w:left w:val="none" w:sz="0" w:space="0" w:color="auto"/>
                <w:bottom w:val="none" w:sz="0" w:space="0" w:color="auto"/>
                <w:right w:val="none" w:sz="0" w:space="0" w:color="auto"/>
              </w:divBdr>
            </w:div>
            <w:div w:id="995035197">
              <w:marLeft w:val="0"/>
              <w:marRight w:val="0"/>
              <w:marTop w:val="0"/>
              <w:marBottom w:val="0"/>
              <w:divBdr>
                <w:top w:val="none" w:sz="0" w:space="0" w:color="auto"/>
                <w:left w:val="none" w:sz="0" w:space="0" w:color="auto"/>
                <w:bottom w:val="none" w:sz="0" w:space="0" w:color="auto"/>
                <w:right w:val="none" w:sz="0" w:space="0" w:color="auto"/>
              </w:divBdr>
            </w:div>
            <w:div w:id="501622756">
              <w:marLeft w:val="0"/>
              <w:marRight w:val="0"/>
              <w:marTop w:val="0"/>
              <w:marBottom w:val="0"/>
              <w:divBdr>
                <w:top w:val="none" w:sz="0" w:space="0" w:color="auto"/>
                <w:left w:val="none" w:sz="0" w:space="0" w:color="auto"/>
                <w:bottom w:val="none" w:sz="0" w:space="0" w:color="auto"/>
                <w:right w:val="none" w:sz="0" w:space="0" w:color="auto"/>
              </w:divBdr>
            </w:div>
            <w:div w:id="1464470427">
              <w:marLeft w:val="0"/>
              <w:marRight w:val="0"/>
              <w:marTop w:val="0"/>
              <w:marBottom w:val="0"/>
              <w:divBdr>
                <w:top w:val="none" w:sz="0" w:space="0" w:color="auto"/>
                <w:left w:val="none" w:sz="0" w:space="0" w:color="auto"/>
                <w:bottom w:val="none" w:sz="0" w:space="0" w:color="auto"/>
                <w:right w:val="none" w:sz="0" w:space="0" w:color="auto"/>
              </w:divBdr>
            </w:div>
            <w:div w:id="1440031485">
              <w:marLeft w:val="0"/>
              <w:marRight w:val="0"/>
              <w:marTop w:val="0"/>
              <w:marBottom w:val="0"/>
              <w:divBdr>
                <w:top w:val="none" w:sz="0" w:space="0" w:color="auto"/>
                <w:left w:val="none" w:sz="0" w:space="0" w:color="auto"/>
                <w:bottom w:val="none" w:sz="0" w:space="0" w:color="auto"/>
                <w:right w:val="none" w:sz="0" w:space="0" w:color="auto"/>
              </w:divBdr>
            </w:div>
            <w:div w:id="1743066126">
              <w:marLeft w:val="0"/>
              <w:marRight w:val="0"/>
              <w:marTop w:val="0"/>
              <w:marBottom w:val="0"/>
              <w:divBdr>
                <w:top w:val="none" w:sz="0" w:space="0" w:color="auto"/>
                <w:left w:val="none" w:sz="0" w:space="0" w:color="auto"/>
                <w:bottom w:val="none" w:sz="0" w:space="0" w:color="auto"/>
                <w:right w:val="none" w:sz="0" w:space="0" w:color="auto"/>
              </w:divBdr>
            </w:div>
            <w:div w:id="1549336975">
              <w:marLeft w:val="0"/>
              <w:marRight w:val="0"/>
              <w:marTop w:val="0"/>
              <w:marBottom w:val="0"/>
              <w:divBdr>
                <w:top w:val="none" w:sz="0" w:space="0" w:color="auto"/>
                <w:left w:val="none" w:sz="0" w:space="0" w:color="auto"/>
                <w:bottom w:val="none" w:sz="0" w:space="0" w:color="auto"/>
                <w:right w:val="none" w:sz="0" w:space="0" w:color="auto"/>
              </w:divBdr>
            </w:div>
            <w:div w:id="1206715141">
              <w:marLeft w:val="0"/>
              <w:marRight w:val="0"/>
              <w:marTop w:val="0"/>
              <w:marBottom w:val="0"/>
              <w:divBdr>
                <w:top w:val="none" w:sz="0" w:space="0" w:color="auto"/>
                <w:left w:val="none" w:sz="0" w:space="0" w:color="auto"/>
                <w:bottom w:val="none" w:sz="0" w:space="0" w:color="auto"/>
                <w:right w:val="none" w:sz="0" w:space="0" w:color="auto"/>
              </w:divBdr>
            </w:div>
            <w:div w:id="1383796358">
              <w:marLeft w:val="0"/>
              <w:marRight w:val="0"/>
              <w:marTop w:val="0"/>
              <w:marBottom w:val="0"/>
              <w:divBdr>
                <w:top w:val="none" w:sz="0" w:space="0" w:color="auto"/>
                <w:left w:val="none" w:sz="0" w:space="0" w:color="auto"/>
                <w:bottom w:val="none" w:sz="0" w:space="0" w:color="auto"/>
                <w:right w:val="none" w:sz="0" w:space="0" w:color="auto"/>
              </w:divBdr>
            </w:div>
            <w:div w:id="664864328">
              <w:marLeft w:val="0"/>
              <w:marRight w:val="0"/>
              <w:marTop w:val="0"/>
              <w:marBottom w:val="0"/>
              <w:divBdr>
                <w:top w:val="none" w:sz="0" w:space="0" w:color="auto"/>
                <w:left w:val="none" w:sz="0" w:space="0" w:color="auto"/>
                <w:bottom w:val="none" w:sz="0" w:space="0" w:color="auto"/>
                <w:right w:val="none" w:sz="0" w:space="0" w:color="auto"/>
              </w:divBdr>
            </w:div>
            <w:div w:id="293030031">
              <w:marLeft w:val="0"/>
              <w:marRight w:val="0"/>
              <w:marTop w:val="0"/>
              <w:marBottom w:val="0"/>
              <w:divBdr>
                <w:top w:val="none" w:sz="0" w:space="0" w:color="auto"/>
                <w:left w:val="none" w:sz="0" w:space="0" w:color="auto"/>
                <w:bottom w:val="none" w:sz="0" w:space="0" w:color="auto"/>
                <w:right w:val="none" w:sz="0" w:space="0" w:color="auto"/>
              </w:divBdr>
            </w:div>
            <w:div w:id="1117872478">
              <w:marLeft w:val="0"/>
              <w:marRight w:val="0"/>
              <w:marTop w:val="0"/>
              <w:marBottom w:val="0"/>
              <w:divBdr>
                <w:top w:val="none" w:sz="0" w:space="0" w:color="auto"/>
                <w:left w:val="none" w:sz="0" w:space="0" w:color="auto"/>
                <w:bottom w:val="none" w:sz="0" w:space="0" w:color="auto"/>
                <w:right w:val="none" w:sz="0" w:space="0" w:color="auto"/>
              </w:divBdr>
            </w:div>
            <w:div w:id="1832137551">
              <w:marLeft w:val="0"/>
              <w:marRight w:val="0"/>
              <w:marTop w:val="0"/>
              <w:marBottom w:val="0"/>
              <w:divBdr>
                <w:top w:val="none" w:sz="0" w:space="0" w:color="auto"/>
                <w:left w:val="none" w:sz="0" w:space="0" w:color="auto"/>
                <w:bottom w:val="none" w:sz="0" w:space="0" w:color="auto"/>
                <w:right w:val="none" w:sz="0" w:space="0" w:color="auto"/>
              </w:divBdr>
            </w:div>
            <w:div w:id="1952200741">
              <w:marLeft w:val="0"/>
              <w:marRight w:val="0"/>
              <w:marTop w:val="0"/>
              <w:marBottom w:val="0"/>
              <w:divBdr>
                <w:top w:val="none" w:sz="0" w:space="0" w:color="auto"/>
                <w:left w:val="none" w:sz="0" w:space="0" w:color="auto"/>
                <w:bottom w:val="none" w:sz="0" w:space="0" w:color="auto"/>
                <w:right w:val="none" w:sz="0" w:space="0" w:color="auto"/>
              </w:divBdr>
            </w:div>
            <w:div w:id="1791894838">
              <w:marLeft w:val="0"/>
              <w:marRight w:val="0"/>
              <w:marTop w:val="0"/>
              <w:marBottom w:val="0"/>
              <w:divBdr>
                <w:top w:val="none" w:sz="0" w:space="0" w:color="auto"/>
                <w:left w:val="none" w:sz="0" w:space="0" w:color="auto"/>
                <w:bottom w:val="none" w:sz="0" w:space="0" w:color="auto"/>
                <w:right w:val="none" w:sz="0" w:space="0" w:color="auto"/>
              </w:divBdr>
            </w:div>
            <w:div w:id="772168797">
              <w:marLeft w:val="0"/>
              <w:marRight w:val="0"/>
              <w:marTop w:val="0"/>
              <w:marBottom w:val="0"/>
              <w:divBdr>
                <w:top w:val="none" w:sz="0" w:space="0" w:color="auto"/>
                <w:left w:val="none" w:sz="0" w:space="0" w:color="auto"/>
                <w:bottom w:val="none" w:sz="0" w:space="0" w:color="auto"/>
                <w:right w:val="none" w:sz="0" w:space="0" w:color="auto"/>
              </w:divBdr>
            </w:div>
            <w:div w:id="57749218">
              <w:marLeft w:val="0"/>
              <w:marRight w:val="0"/>
              <w:marTop w:val="0"/>
              <w:marBottom w:val="0"/>
              <w:divBdr>
                <w:top w:val="none" w:sz="0" w:space="0" w:color="auto"/>
                <w:left w:val="none" w:sz="0" w:space="0" w:color="auto"/>
                <w:bottom w:val="none" w:sz="0" w:space="0" w:color="auto"/>
                <w:right w:val="none" w:sz="0" w:space="0" w:color="auto"/>
              </w:divBdr>
            </w:div>
            <w:div w:id="762724296">
              <w:marLeft w:val="0"/>
              <w:marRight w:val="0"/>
              <w:marTop w:val="0"/>
              <w:marBottom w:val="0"/>
              <w:divBdr>
                <w:top w:val="none" w:sz="0" w:space="0" w:color="auto"/>
                <w:left w:val="none" w:sz="0" w:space="0" w:color="auto"/>
                <w:bottom w:val="none" w:sz="0" w:space="0" w:color="auto"/>
                <w:right w:val="none" w:sz="0" w:space="0" w:color="auto"/>
              </w:divBdr>
            </w:div>
            <w:div w:id="2101095089">
              <w:marLeft w:val="0"/>
              <w:marRight w:val="0"/>
              <w:marTop w:val="0"/>
              <w:marBottom w:val="0"/>
              <w:divBdr>
                <w:top w:val="none" w:sz="0" w:space="0" w:color="auto"/>
                <w:left w:val="none" w:sz="0" w:space="0" w:color="auto"/>
                <w:bottom w:val="none" w:sz="0" w:space="0" w:color="auto"/>
                <w:right w:val="none" w:sz="0" w:space="0" w:color="auto"/>
              </w:divBdr>
            </w:div>
            <w:div w:id="1594128329">
              <w:marLeft w:val="0"/>
              <w:marRight w:val="0"/>
              <w:marTop w:val="0"/>
              <w:marBottom w:val="0"/>
              <w:divBdr>
                <w:top w:val="none" w:sz="0" w:space="0" w:color="auto"/>
                <w:left w:val="none" w:sz="0" w:space="0" w:color="auto"/>
                <w:bottom w:val="none" w:sz="0" w:space="0" w:color="auto"/>
                <w:right w:val="none" w:sz="0" w:space="0" w:color="auto"/>
              </w:divBdr>
            </w:div>
            <w:div w:id="187061771">
              <w:marLeft w:val="0"/>
              <w:marRight w:val="0"/>
              <w:marTop w:val="0"/>
              <w:marBottom w:val="0"/>
              <w:divBdr>
                <w:top w:val="none" w:sz="0" w:space="0" w:color="auto"/>
                <w:left w:val="none" w:sz="0" w:space="0" w:color="auto"/>
                <w:bottom w:val="none" w:sz="0" w:space="0" w:color="auto"/>
                <w:right w:val="none" w:sz="0" w:space="0" w:color="auto"/>
              </w:divBdr>
            </w:div>
            <w:div w:id="356810415">
              <w:marLeft w:val="0"/>
              <w:marRight w:val="0"/>
              <w:marTop w:val="0"/>
              <w:marBottom w:val="0"/>
              <w:divBdr>
                <w:top w:val="none" w:sz="0" w:space="0" w:color="auto"/>
                <w:left w:val="none" w:sz="0" w:space="0" w:color="auto"/>
                <w:bottom w:val="none" w:sz="0" w:space="0" w:color="auto"/>
                <w:right w:val="none" w:sz="0" w:space="0" w:color="auto"/>
              </w:divBdr>
            </w:div>
            <w:div w:id="588123709">
              <w:marLeft w:val="0"/>
              <w:marRight w:val="0"/>
              <w:marTop w:val="0"/>
              <w:marBottom w:val="0"/>
              <w:divBdr>
                <w:top w:val="none" w:sz="0" w:space="0" w:color="auto"/>
                <w:left w:val="none" w:sz="0" w:space="0" w:color="auto"/>
                <w:bottom w:val="none" w:sz="0" w:space="0" w:color="auto"/>
                <w:right w:val="none" w:sz="0" w:space="0" w:color="auto"/>
              </w:divBdr>
            </w:div>
            <w:div w:id="1404645483">
              <w:marLeft w:val="0"/>
              <w:marRight w:val="0"/>
              <w:marTop w:val="0"/>
              <w:marBottom w:val="0"/>
              <w:divBdr>
                <w:top w:val="none" w:sz="0" w:space="0" w:color="auto"/>
                <w:left w:val="none" w:sz="0" w:space="0" w:color="auto"/>
                <w:bottom w:val="none" w:sz="0" w:space="0" w:color="auto"/>
                <w:right w:val="none" w:sz="0" w:space="0" w:color="auto"/>
              </w:divBdr>
            </w:div>
            <w:div w:id="302276658">
              <w:marLeft w:val="0"/>
              <w:marRight w:val="0"/>
              <w:marTop w:val="0"/>
              <w:marBottom w:val="0"/>
              <w:divBdr>
                <w:top w:val="none" w:sz="0" w:space="0" w:color="auto"/>
                <w:left w:val="none" w:sz="0" w:space="0" w:color="auto"/>
                <w:bottom w:val="none" w:sz="0" w:space="0" w:color="auto"/>
                <w:right w:val="none" w:sz="0" w:space="0" w:color="auto"/>
              </w:divBdr>
            </w:div>
            <w:div w:id="52046101">
              <w:marLeft w:val="0"/>
              <w:marRight w:val="0"/>
              <w:marTop w:val="0"/>
              <w:marBottom w:val="0"/>
              <w:divBdr>
                <w:top w:val="none" w:sz="0" w:space="0" w:color="auto"/>
                <w:left w:val="none" w:sz="0" w:space="0" w:color="auto"/>
                <w:bottom w:val="none" w:sz="0" w:space="0" w:color="auto"/>
                <w:right w:val="none" w:sz="0" w:space="0" w:color="auto"/>
              </w:divBdr>
            </w:div>
            <w:div w:id="601574017">
              <w:marLeft w:val="0"/>
              <w:marRight w:val="0"/>
              <w:marTop w:val="0"/>
              <w:marBottom w:val="0"/>
              <w:divBdr>
                <w:top w:val="none" w:sz="0" w:space="0" w:color="auto"/>
                <w:left w:val="none" w:sz="0" w:space="0" w:color="auto"/>
                <w:bottom w:val="none" w:sz="0" w:space="0" w:color="auto"/>
                <w:right w:val="none" w:sz="0" w:space="0" w:color="auto"/>
              </w:divBdr>
            </w:div>
            <w:div w:id="1610818208">
              <w:marLeft w:val="0"/>
              <w:marRight w:val="0"/>
              <w:marTop w:val="0"/>
              <w:marBottom w:val="0"/>
              <w:divBdr>
                <w:top w:val="none" w:sz="0" w:space="0" w:color="auto"/>
                <w:left w:val="none" w:sz="0" w:space="0" w:color="auto"/>
                <w:bottom w:val="none" w:sz="0" w:space="0" w:color="auto"/>
                <w:right w:val="none" w:sz="0" w:space="0" w:color="auto"/>
              </w:divBdr>
            </w:div>
            <w:div w:id="1469084590">
              <w:marLeft w:val="0"/>
              <w:marRight w:val="0"/>
              <w:marTop w:val="0"/>
              <w:marBottom w:val="0"/>
              <w:divBdr>
                <w:top w:val="none" w:sz="0" w:space="0" w:color="auto"/>
                <w:left w:val="none" w:sz="0" w:space="0" w:color="auto"/>
                <w:bottom w:val="none" w:sz="0" w:space="0" w:color="auto"/>
                <w:right w:val="none" w:sz="0" w:space="0" w:color="auto"/>
              </w:divBdr>
            </w:div>
            <w:div w:id="74478256">
              <w:marLeft w:val="0"/>
              <w:marRight w:val="0"/>
              <w:marTop w:val="0"/>
              <w:marBottom w:val="0"/>
              <w:divBdr>
                <w:top w:val="none" w:sz="0" w:space="0" w:color="auto"/>
                <w:left w:val="none" w:sz="0" w:space="0" w:color="auto"/>
                <w:bottom w:val="none" w:sz="0" w:space="0" w:color="auto"/>
                <w:right w:val="none" w:sz="0" w:space="0" w:color="auto"/>
              </w:divBdr>
            </w:div>
            <w:div w:id="2118282910">
              <w:marLeft w:val="0"/>
              <w:marRight w:val="0"/>
              <w:marTop w:val="0"/>
              <w:marBottom w:val="0"/>
              <w:divBdr>
                <w:top w:val="none" w:sz="0" w:space="0" w:color="auto"/>
                <w:left w:val="none" w:sz="0" w:space="0" w:color="auto"/>
                <w:bottom w:val="none" w:sz="0" w:space="0" w:color="auto"/>
                <w:right w:val="none" w:sz="0" w:space="0" w:color="auto"/>
              </w:divBdr>
            </w:div>
            <w:div w:id="1146162291">
              <w:marLeft w:val="0"/>
              <w:marRight w:val="0"/>
              <w:marTop w:val="0"/>
              <w:marBottom w:val="0"/>
              <w:divBdr>
                <w:top w:val="none" w:sz="0" w:space="0" w:color="auto"/>
                <w:left w:val="none" w:sz="0" w:space="0" w:color="auto"/>
                <w:bottom w:val="none" w:sz="0" w:space="0" w:color="auto"/>
                <w:right w:val="none" w:sz="0" w:space="0" w:color="auto"/>
              </w:divBdr>
            </w:div>
            <w:div w:id="530798606">
              <w:marLeft w:val="0"/>
              <w:marRight w:val="0"/>
              <w:marTop w:val="0"/>
              <w:marBottom w:val="0"/>
              <w:divBdr>
                <w:top w:val="none" w:sz="0" w:space="0" w:color="auto"/>
                <w:left w:val="none" w:sz="0" w:space="0" w:color="auto"/>
                <w:bottom w:val="none" w:sz="0" w:space="0" w:color="auto"/>
                <w:right w:val="none" w:sz="0" w:space="0" w:color="auto"/>
              </w:divBdr>
            </w:div>
            <w:div w:id="1047753985">
              <w:marLeft w:val="0"/>
              <w:marRight w:val="0"/>
              <w:marTop w:val="0"/>
              <w:marBottom w:val="0"/>
              <w:divBdr>
                <w:top w:val="none" w:sz="0" w:space="0" w:color="auto"/>
                <w:left w:val="none" w:sz="0" w:space="0" w:color="auto"/>
                <w:bottom w:val="none" w:sz="0" w:space="0" w:color="auto"/>
                <w:right w:val="none" w:sz="0" w:space="0" w:color="auto"/>
              </w:divBdr>
            </w:div>
            <w:div w:id="1393579284">
              <w:marLeft w:val="0"/>
              <w:marRight w:val="0"/>
              <w:marTop w:val="0"/>
              <w:marBottom w:val="0"/>
              <w:divBdr>
                <w:top w:val="none" w:sz="0" w:space="0" w:color="auto"/>
                <w:left w:val="none" w:sz="0" w:space="0" w:color="auto"/>
                <w:bottom w:val="none" w:sz="0" w:space="0" w:color="auto"/>
                <w:right w:val="none" w:sz="0" w:space="0" w:color="auto"/>
              </w:divBdr>
            </w:div>
            <w:div w:id="251009844">
              <w:marLeft w:val="0"/>
              <w:marRight w:val="0"/>
              <w:marTop w:val="0"/>
              <w:marBottom w:val="0"/>
              <w:divBdr>
                <w:top w:val="none" w:sz="0" w:space="0" w:color="auto"/>
                <w:left w:val="none" w:sz="0" w:space="0" w:color="auto"/>
                <w:bottom w:val="none" w:sz="0" w:space="0" w:color="auto"/>
                <w:right w:val="none" w:sz="0" w:space="0" w:color="auto"/>
              </w:divBdr>
            </w:div>
            <w:div w:id="651522992">
              <w:marLeft w:val="0"/>
              <w:marRight w:val="0"/>
              <w:marTop w:val="0"/>
              <w:marBottom w:val="0"/>
              <w:divBdr>
                <w:top w:val="none" w:sz="0" w:space="0" w:color="auto"/>
                <w:left w:val="none" w:sz="0" w:space="0" w:color="auto"/>
                <w:bottom w:val="none" w:sz="0" w:space="0" w:color="auto"/>
                <w:right w:val="none" w:sz="0" w:space="0" w:color="auto"/>
              </w:divBdr>
            </w:div>
            <w:div w:id="1671176244">
              <w:marLeft w:val="0"/>
              <w:marRight w:val="0"/>
              <w:marTop w:val="0"/>
              <w:marBottom w:val="0"/>
              <w:divBdr>
                <w:top w:val="none" w:sz="0" w:space="0" w:color="auto"/>
                <w:left w:val="none" w:sz="0" w:space="0" w:color="auto"/>
                <w:bottom w:val="none" w:sz="0" w:space="0" w:color="auto"/>
                <w:right w:val="none" w:sz="0" w:space="0" w:color="auto"/>
              </w:divBdr>
            </w:div>
            <w:div w:id="132217606">
              <w:marLeft w:val="0"/>
              <w:marRight w:val="0"/>
              <w:marTop w:val="0"/>
              <w:marBottom w:val="0"/>
              <w:divBdr>
                <w:top w:val="none" w:sz="0" w:space="0" w:color="auto"/>
                <w:left w:val="none" w:sz="0" w:space="0" w:color="auto"/>
                <w:bottom w:val="none" w:sz="0" w:space="0" w:color="auto"/>
                <w:right w:val="none" w:sz="0" w:space="0" w:color="auto"/>
              </w:divBdr>
            </w:div>
            <w:div w:id="1342515101">
              <w:marLeft w:val="0"/>
              <w:marRight w:val="0"/>
              <w:marTop w:val="0"/>
              <w:marBottom w:val="0"/>
              <w:divBdr>
                <w:top w:val="none" w:sz="0" w:space="0" w:color="auto"/>
                <w:left w:val="none" w:sz="0" w:space="0" w:color="auto"/>
                <w:bottom w:val="none" w:sz="0" w:space="0" w:color="auto"/>
                <w:right w:val="none" w:sz="0" w:space="0" w:color="auto"/>
              </w:divBdr>
            </w:div>
            <w:div w:id="1360814019">
              <w:marLeft w:val="0"/>
              <w:marRight w:val="0"/>
              <w:marTop w:val="0"/>
              <w:marBottom w:val="0"/>
              <w:divBdr>
                <w:top w:val="none" w:sz="0" w:space="0" w:color="auto"/>
                <w:left w:val="none" w:sz="0" w:space="0" w:color="auto"/>
                <w:bottom w:val="none" w:sz="0" w:space="0" w:color="auto"/>
                <w:right w:val="none" w:sz="0" w:space="0" w:color="auto"/>
              </w:divBdr>
            </w:div>
            <w:div w:id="1633905268">
              <w:marLeft w:val="0"/>
              <w:marRight w:val="0"/>
              <w:marTop w:val="0"/>
              <w:marBottom w:val="0"/>
              <w:divBdr>
                <w:top w:val="none" w:sz="0" w:space="0" w:color="auto"/>
                <w:left w:val="none" w:sz="0" w:space="0" w:color="auto"/>
                <w:bottom w:val="none" w:sz="0" w:space="0" w:color="auto"/>
                <w:right w:val="none" w:sz="0" w:space="0" w:color="auto"/>
              </w:divBdr>
            </w:div>
            <w:div w:id="2146242076">
              <w:marLeft w:val="0"/>
              <w:marRight w:val="0"/>
              <w:marTop w:val="0"/>
              <w:marBottom w:val="0"/>
              <w:divBdr>
                <w:top w:val="none" w:sz="0" w:space="0" w:color="auto"/>
                <w:left w:val="none" w:sz="0" w:space="0" w:color="auto"/>
                <w:bottom w:val="none" w:sz="0" w:space="0" w:color="auto"/>
                <w:right w:val="none" w:sz="0" w:space="0" w:color="auto"/>
              </w:divBdr>
            </w:div>
            <w:div w:id="1235581190">
              <w:marLeft w:val="0"/>
              <w:marRight w:val="0"/>
              <w:marTop w:val="0"/>
              <w:marBottom w:val="0"/>
              <w:divBdr>
                <w:top w:val="none" w:sz="0" w:space="0" w:color="auto"/>
                <w:left w:val="none" w:sz="0" w:space="0" w:color="auto"/>
                <w:bottom w:val="none" w:sz="0" w:space="0" w:color="auto"/>
                <w:right w:val="none" w:sz="0" w:space="0" w:color="auto"/>
              </w:divBdr>
            </w:div>
            <w:div w:id="18898477">
              <w:marLeft w:val="0"/>
              <w:marRight w:val="0"/>
              <w:marTop w:val="0"/>
              <w:marBottom w:val="0"/>
              <w:divBdr>
                <w:top w:val="none" w:sz="0" w:space="0" w:color="auto"/>
                <w:left w:val="none" w:sz="0" w:space="0" w:color="auto"/>
                <w:bottom w:val="none" w:sz="0" w:space="0" w:color="auto"/>
                <w:right w:val="none" w:sz="0" w:space="0" w:color="auto"/>
              </w:divBdr>
            </w:div>
            <w:div w:id="388847250">
              <w:marLeft w:val="0"/>
              <w:marRight w:val="0"/>
              <w:marTop w:val="0"/>
              <w:marBottom w:val="0"/>
              <w:divBdr>
                <w:top w:val="none" w:sz="0" w:space="0" w:color="auto"/>
                <w:left w:val="none" w:sz="0" w:space="0" w:color="auto"/>
                <w:bottom w:val="none" w:sz="0" w:space="0" w:color="auto"/>
                <w:right w:val="none" w:sz="0" w:space="0" w:color="auto"/>
              </w:divBdr>
            </w:div>
            <w:div w:id="1046485137">
              <w:marLeft w:val="0"/>
              <w:marRight w:val="0"/>
              <w:marTop w:val="0"/>
              <w:marBottom w:val="0"/>
              <w:divBdr>
                <w:top w:val="none" w:sz="0" w:space="0" w:color="auto"/>
                <w:left w:val="none" w:sz="0" w:space="0" w:color="auto"/>
                <w:bottom w:val="none" w:sz="0" w:space="0" w:color="auto"/>
                <w:right w:val="none" w:sz="0" w:space="0" w:color="auto"/>
              </w:divBdr>
            </w:div>
            <w:div w:id="2067140154">
              <w:marLeft w:val="0"/>
              <w:marRight w:val="0"/>
              <w:marTop w:val="0"/>
              <w:marBottom w:val="0"/>
              <w:divBdr>
                <w:top w:val="none" w:sz="0" w:space="0" w:color="auto"/>
                <w:left w:val="none" w:sz="0" w:space="0" w:color="auto"/>
                <w:bottom w:val="none" w:sz="0" w:space="0" w:color="auto"/>
                <w:right w:val="none" w:sz="0" w:space="0" w:color="auto"/>
              </w:divBdr>
            </w:div>
            <w:div w:id="1534149554">
              <w:marLeft w:val="0"/>
              <w:marRight w:val="0"/>
              <w:marTop w:val="0"/>
              <w:marBottom w:val="0"/>
              <w:divBdr>
                <w:top w:val="none" w:sz="0" w:space="0" w:color="auto"/>
                <w:left w:val="none" w:sz="0" w:space="0" w:color="auto"/>
                <w:bottom w:val="none" w:sz="0" w:space="0" w:color="auto"/>
                <w:right w:val="none" w:sz="0" w:space="0" w:color="auto"/>
              </w:divBdr>
            </w:div>
            <w:div w:id="289098075">
              <w:marLeft w:val="0"/>
              <w:marRight w:val="0"/>
              <w:marTop w:val="0"/>
              <w:marBottom w:val="0"/>
              <w:divBdr>
                <w:top w:val="none" w:sz="0" w:space="0" w:color="auto"/>
                <w:left w:val="none" w:sz="0" w:space="0" w:color="auto"/>
                <w:bottom w:val="none" w:sz="0" w:space="0" w:color="auto"/>
                <w:right w:val="none" w:sz="0" w:space="0" w:color="auto"/>
              </w:divBdr>
            </w:div>
            <w:div w:id="1199782725">
              <w:marLeft w:val="0"/>
              <w:marRight w:val="0"/>
              <w:marTop w:val="0"/>
              <w:marBottom w:val="0"/>
              <w:divBdr>
                <w:top w:val="none" w:sz="0" w:space="0" w:color="auto"/>
                <w:left w:val="none" w:sz="0" w:space="0" w:color="auto"/>
                <w:bottom w:val="none" w:sz="0" w:space="0" w:color="auto"/>
                <w:right w:val="none" w:sz="0" w:space="0" w:color="auto"/>
              </w:divBdr>
            </w:div>
            <w:div w:id="1689334427">
              <w:marLeft w:val="0"/>
              <w:marRight w:val="0"/>
              <w:marTop w:val="0"/>
              <w:marBottom w:val="0"/>
              <w:divBdr>
                <w:top w:val="none" w:sz="0" w:space="0" w:color="auto"/>
                <w:left w:val="none" w:sz="0" w:space="0" w:color="auto"/>
                <w:bottom w:val="none" w:sz="0" w:space="0" w:color="auto"/>
                <w:right w:val="none" w:sz="0" w:space="0" w:color="auto"/>
              </w:divBdr>
            </w:div>
            <w:div w:id="196040574">
              <w:marLeft w:val="0"/>
              <w:marRight w:val="0"/>
              <w:marTop w:val="0"/>
              <w:marBottom w:val="0"/>
              <w:divBdr>
                <w:top w:val="none" w:sz="0" w:space="0" w:color="auto"/>
                <w:left w:val="none" w:sz="0" w:space="0" w:color="auto"/>
                <w:bottom w:val="none" w:sz="0" w:space="0" w:color="auto"/>
                <w:right w:val="none" w:sz="0" w:space="0" w:color="auto"/>
              </w:divBdr>
            </w:div>
            <w:div w:id="6722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3105">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1824559">
      <w:bodyDiv w:val="1"/>
      <w:marLeft w:val="0"/>
      <w:marRight w:val="0"/>
      <w:marTop w:val="0"/>
      <w:marBottom w:val="0"/>
      <w:divBdr>
        <w:top w:val="none" w:sz="0" w:space="0" w:color="auto"/>
        <w:left w:val="none" w:sz="0" w:space="0" w:color="auto"/>
        <w:bottom w:val="none" w:sz="0" w:space="0" w:color="auto"/>
        <w:right w:val="none" w:sz="0" w:space="0" w:color="auto"/>
      </w:divBdr>
      <w:divsChild>
        <w:div w:id="1429498816">
          <w:marLeft w:val="0"/>
          <w:marRight w:val="0"/>
          <w:marTop w:val="0"/>
          <w:marBottom w:val="0"/>
          <w:divBdr>
            <w:top w:val="none" w:sz="0" w:space="0" w:color="auto"/>
            <w:left w:val="none" w:sz="0" w:space="0" w:color="auto"/>
            <w:bottom w:val="none" w:sz="0" w:space="0" w:color="auto"/>
            <w:right w:val="none" w:sz="0" w:space="0" w:color="auto"/>
          </w:divBdr>
          <w:divsChild>
            <w:div w:id="21383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91698931">
      <w:bodyDiv w:val="1"/>
      <w:marLeft w:val="0"/>
      <w:marRight w:val="0"/>
      <w:marTop w:val="0"/>
      <w:marBottom w:val="0"/>
      <w:divBdr>
        <w:top w:val="none" w:sz="0" w:space="0" w:color="auto"/>
        <w:left w:val="none" w:sz="0" w:space="0" w:color="auto"/>
        <w:bottom w:val="none" w:sz="0" w:space="0" w:color="auto"/>
        <w:right w:val="none" w:sz="0" w:space="0" w:color="auto"/>
      </w:divBdr>
    </w:div>
    <w:div w:id="1097290066">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59625">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29475201">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48012073">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6165178">
      <w:bodyDiv w:val="1"/>
      <w:marLeft w:val="0"/>
      <w:marRight w:val="0"/>
      <w:marTop w:val="0"/>
      <w:marBottom w:val="0"/>
      <w:divBdr>
        <w:top w:val="none" w:sz="0" w:space="0" w:color="auto"/>
        <w:left w:val="none" w:sz="0" w:space="0" w:color="auto"/>
        <w:bottom w:val="none" w:sz="0" w:space="0" w:color="auto"/>
        <w:right w:val="none" w:sz="0" w:space="0" w:color="auto"/>
      </w:divBdr>
      <w:divsChild>
        <w:div w:id="607465971">
          <w:marLeft w:val="0"/>
          <w:marRight w:val="0"/>
          <w:marTop w:val="0"/>
          <w:marBottom w:val="0"/>
          <w:divBdr>
            <w:top w:val="none" w:sz="0" w:space="0" w:color="auto"/>
            <w:left w:val="none" w:sz="0" w:space="0" w:color="auto"/>
            <w:bottom w:val="none" w:sz="0" w:space="0" w:color="auto"/>
            <w:right w:val="none" w:sz="0" w:space="0" w:color="auto"/>
          </w:divBdr>
        </w:div>
        <w:div w:id="1232539592">
          <w:marLeft w:val="0"/>
          <w:marRight w:val="0"/>
          <w:marTop w:val="0"/>
          <w:marBottom w:val="0"/>
          <w:divBdr>
            <w:top w:val="none" w:sz="0" w:space="0" w:color="auto"/>
            <w:left w:val="none" w:sz="0" w:space="0" w:color="auto"/>
            <w:bottom w:val="none" w:sz="0" w:space="0" w:color="auto"/>
            <w:right w:val="none" w:sz="0" w:space="0" w:color="auto"/>
          </w:divBdr>
        </w:div>
        <w:div w:id="1412386166">
          <w:marLeft w:val="0"/>
          <w:marRight w:val="0"/>
          <w:marTop w:val="0"/>
          <w:marBottom w:val="0"/>
          <w:divBdr>
            <w:top w:val="none" w:sz="0" w:space="0" w:color="auto"/>
            <w:left w:val="none" w:sz="0" w:space="0" w:color="auto"/>
            <w:bottom w:val="none" w:sz="0" w:space="0" w:color="auto"/>
            <w:right w:val="none" w:sz="0" w:space="0" w:color="auto"/>
          </w:divBdr>
        </w:div>
      </w:divsChild>
    </w:div>
    <w:div w:id="1166943729">
      <w:bodyDiv w:val="1"/>
      <w:marLeft w:val="0"/>
      <w:marRight w:val="0"/>
      <w:marTop w:val="0"/>
      <w:marBottom w:val="0"/>
      <w:divBdr>
        <w:top w:val="none" w:sz="0" w:space="0" w:color="auto"/>
        <w:left w:val="none" w:sz="0" w:space="0" w:color="auto"/>
        <w:bottom w:val="none" w:sz="0" w:space="0" w:color="auto"/>
        <w:right w:val="none" w:sz="0" w:space="0" w:color="auto"/>
      </w:divBdr>
      <w:divsChild>
        <w:div w:id="748505942">
          <w:marLeft w:val="0"/>
          <w:marRight w:val="0"/>
          <w:marTop w:val="0"/>
          <w:marBottom w:val="0"/>
          <w:divBdr>
            <w:top w:val="none" w:sz="0" w:space="0" w:color="auto"/>
            <w:left w:val="none" w:sz="0" w:space="0" w:color="auto"/>
            <w:bottom w:val="none" w:sz="0" w:space="0" w:color="auto"/>
            <w:right w:val="none" w:sz="0" w:space="0" w:color="auto"/>
          </w:divBdr>
          <w:divsChild>
            <w:div w:id="7135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76071295">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81968403">
      <w:bodyDiv w:val="1"/>
      <w:marLeft w:val="0"/>
      <w:marRight w:val="0"/>
      <w:marTop w:val="0"/>
      <w:marBottom w:val="0"/>
      <w:divBdr>
        <w:top w:val="none" w:sz="0" w:space="0" w:color="auto"/>
        <w:left w:val="none" w:sz="0" w:space="0" w:color="auto"/>
        <w:bottom w:val="none" w:sz="0" w:space="0" w:color="auto"/>
        <w:right w:val="none" w:sz="0" w:space="0" w:color="auto"/>
      </w:divBdr>
      <w:divsChild>
        <w:div w:id="1510412307">
          <w:marLeft w:val="0"/>
          <w:marRight w:val="0"/>
          <w:marTop w:val="0"/>
          <w:marBottom w:val="0"/>
          <w:divBdr>
            <w:top w:val="single" w:sz="2" w:space="0" w:color="E3E3E3"/>
            <w:left w:val="single" w:sz="2" w:space="0" w:color="E3E3E3"/>
            <w:bottom w:val="single" w:sz="2" w:space="0" w:color="E3E3E3"/>
            <w:right w:val="single" w:sz="2" w:space="0" w:color="E3E3E3"/>
          </w:divBdr>
          <w:divsChild>
            <w:div w:id="503932294">
              <w:marLeft w:val="0"/>
              <w:marRight w:val="0"/>
              <w:marTop w:val="0"/>
              <w:marBottom w:val="0"/>
              <w:divBdr>
                <w:top w:val="single" w:sz="2" w:space="0" w:color="E3E3E3"/>
                <w:left w:val="single" w:sz="2" w:space="0" w:color="E3E3E3"/>
                <w:bottom w:val="single" w:sz="2" w:space="0" w:color="E3E3E3"/>
                <w:right w:val="single" w:sz="2" w:space="0" w:color="E3E3E3"/>
              </w:divBdr>
            </w:div>
            <w:div w:id="2063016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2842635">
      <w:bodyDiv w:val="1"/>
      <w:marLeft w:val="0"/>
      <w:marRight w:val="0"/>
      <w:marTop w:val="0"/>
      <w:marBottom w:val="0"/>
      <w:divBdr>
        <w:top w:val="none" w:sz="0" w:space="0" w:color="auto"/>
        <w:left w:val="none" w:sz="0" w:space="0" w:color="auto"/>
        <w:bottom w:val="none" w:sz="0" w:space="0" w:color="auto"/>
        <w:right w:val="none" w:sz="0" w:space="0" w:color="auto"/>
      </w:divBdr>
      <w:divsChild>
        <w:div w:id="143934547">
          <w:marLeft w:val="0"/>
          <w:marRight w:val="0"/>
          <w:marTop w:val="0"/>
          <w:marBottom w:val="0"/>
          <w:divBdr>
            <w:top w:val="none" w:sz="0" w:space="0" w:color="auto"/>
            <w:left w:val="none" w:sz="0" w:space="0" w:color="auto"/>
            <w:bottom w:val="none" w:sz="0" w:space="0" w:color="auto"/>
            <w:right w:val="none" w:sz="0" w:space="0" w:color="auto"/>
          </w:divBdr>
          <w:divsChild>
            <w:div w:id="2119375701">
              <w:marLeft w:val="0"/>
              <w:marRight w:val="0"/>
              <w:marTop w:val="0"/>
              <w:marBottom w:val="0"/>
              <w:divBdr>
                <w:top w:val="none" w:sz="0" w:space="0" w:color="auto"/>
                <w:left w:val="none" w:sz="0" w:space="0" w:color="auto"/>
                <w:bottom w:val="none" w:sz="0" w:space="0" w:color="auto"/>
                <w:right w:val="none" w:sz="0" w:space="0" w:color="auto"/>
              </w:divBdr>
            </w:div>
            <w:div w:id="694696600">
              <w:marLeft w:val="0"/>
              <w:marRight w:val="0"/>
              <w:marTop w:val="0"/>
              <w:marBottom w:val="0"/>
              <w:divBdr>
                <w:top w:val="none" w:sz="0" w:space="0" w:color="auto"/>
                <w:left w:val="none" w:sz="0" w:space="0" w:color="auto"/>
                <w:bottom w:val="none" w:sz="0" w:space="0" w:color="auto"/>
                <w:right w:val="none" w:sz="0" w:space="0" w:color="auto"/>
              </w:divBdr>
            </w:div>
            <w:div w:id="2065131054">
              <w:marLeft w:val="0"/>
              <w:marRight w:val="0"/>
              <w:marTop w:val="0"/>
              <w:marBottom w:val="0"/>
              <w:divBdr>
                <w:top w:val="none" w:sz="0" w:space="0" w:color="auto"/>
                <w:left w:val="none" w:sz="0" w:space="0" w:color="auto"/>
                <w:bottom w:val="none" w:sz="0" w:space="0" w:color="auto"/>
                <w:right w:val="none" w:sz="0" w:space="0" w:color="auto"/>
              </w:divBdr>
            </w:div>
            <w:div w:id="485441195">
              <w:marLeft w:val="0"/>
              <w:marRight w:val="0"/>
              <w:marTop w:val="0"/>
              <w:marBottom w:val="0"/>
              <w:divBdr>
                <w:top w:val="none" w:sz="0" w:space="0" w:color="auto"/>
                <w:left w:val="none" w:sz="0" w:space="0" w:color="auto"/>
                <w:bottom w:val="none" w:sz="0" w:space="0" w:color="auto"/>
                <w:right w:val="none" w:sz="0" w:space="0" w:color="auto"/>
              </w:divBdr>
            </w:div>
            <w:div w:id="1158810812">
              <w:marLeft w:val="0"/>
              <w:marRight w:val="0"/>
              <w:marTop w:val="0"/>
              <w:marBottom w:val="0"/>
              <w:divBdr>
                <w:top w:val="none" w:sz="0" w:space="0" w:color="auto"/>
                <w:left w:val="none" w:sz="0" w:space="0" w:color="auto"/>
                <w:bottom w:val="none" w:sz="0" w:space="0" w:color="auto"/>
                <w:right w:val="none" w:sz="0" w:space="0" w:color="auto"/>
              </w:divBdr>
            </w:div>
            <w:div w:id="427963594">
              <w:marLeft w:val="0"/>
              <w:marRight w:val="0"/>
              <w:marTop w:val="0"/>
              <w:marBottom w:val="0"/>
              <w:divBdr>
                <w:top w:val="none" w:sz="0" w:space="0" w:color="auto"/>
                <w:left w:val="none" w:sz="0" w:space="0" w:color="auto"/>
                <w:bottom w:val="none" w:sz="0" w:space="0" w:color="auto"/>
                <w:right w:val="none" w:sz="0" w:space="0" w:color="auto"/>
              </w:divBdr>
            </w:div>
            <w:div w:id="805199685">
              <w:marLeft w:val="0"/>
              <w:marRight w:val="0"/>
              <w:marTop w:val="0"/>
              <w:marBottom w:val="0"/>
              <w:divBdr>
                <w:top w:val="none" w:sz="0" w:space="0" w:color="auto"/>
                <w:left w:val="none" w:sz="0" w:space="0" w:color="auto"/>
                <w:bottom w:val="none" w:sz="0" w:space="0" w:color="auto"/>
                <w:right w:val="none" w:sz="0" w:space="0" w:color="auto"/>
              </w:divBdr>
            </w:div>
            <w:div w:id="148253217">
              <w:marLeft w:val="0"/>
              <w:marRight w:val="0"/>
              <w:marTop w:val="0"/>
              <w:marBottom w:val="0"/>
              <w:divBdr>
                <w:top w:val="none" w:sz="0" w:space="0" w:color="auto"/>
                <w:left w:val="none" w:sz="0" w:space="0" w:color="auto"/>
                <w:bottom w:val="none" w:sz="0" w:space="0" w:color="auto"/>
                <w:right w:val="none" w:sz="0" w:space="0" w:color="auto"/>
              </w:divBdr>
            </w:div>
            <w:div w:id="1215700462">
              <w:marLeft w:val="0"/>
              <w:marRight w:val="0"/>
              <w:marTop w:val="0"/>
              <w:marBottom w:val="0"/>
              <w:divBdr>
                <w:top w:val="none" w:sz="0" w:space="0" w:color="auto"/>
                <w:left w:val="none" w:sz="0" w:space="0" w:color="auto"/>
                <w:bottom w:val="none" w:sz="0" w:space="0" w:color="auto"/>
                <w:right w:val="none" w:sz="0" w:space="0" w:color="auto"/>
              </w:divBdr>
            </w:div>
            <w:div w:id="1290670648">
              <w:marLeft w:val="0"/>
              <w:marRight w:val="0"/>
              <w:marTop w:val="0"/>
              <w:marBottom w:val="0"/>
              <w:divBdr>
                <w:top w:val="none" w:sz="0" w:space="0" w:color="auto"/>
                <w:left w:val="none" w:sz="0" w:space="0" w:color="auto"/>
                <w:bottom w:val="none" w:sz="0" w:space="0" w:color="auto"/>
                <w:right w:val="none" w:sz="0" w:space="0" w:color="auto"/>
              </w:divBdr>
            </w:div>
            <w:div w:id="125199321">
              <w:marLeft w:val="0"/>
              <w:marRight w:val="0"/>
              <w:marTop w:val="0"/>
              <w:marBottom w:val="0"/>
              <w:divBdr>
                <w:top w:val="none" w:sz="0" w:space="0" w:color="auto"/>
                <w:left w:val="none" w:sz="0" w:space="0" w:color="auto"/>
                <w:bottom w:val="none" w:sz="0" w:space="0" w:color="auto"/>
                <w:right w:val="none" w:sz="0" w:space="0" w:color="auto"/>
              </w:divBdr>
            </w:div>
            <w:div w:id="743528446">
              <w:marLeft w:val="0"/>
              <w:marRight w:val="0"/>
              <w:marTop w:val="0"/>
              <w:marBottom w:val="0"/>
              <w:divBdr>
                <w:top w:val="none" w:sz="0" w:space="0" w:color="auto"/>
                <w:left w:val="none" w:sz="0" w:space="0" w:color="auto"/>
                <w:bottom w:val="none" w:sz="0" w:space="0" w:color="auto"/>
                <w:right w:val="none" w:sz="0" w:space="0" w:color="auto"/>
              </w:divBdr>
            </w:div>
            <w:div w:id="1018045077">
              <w:marLeft w:val="0"/>
              <w:marRight w:val="0"/>
              <w:marTop w:val="0"/>
              <w:marBottom w:val="0"/>
              <w:divBdr>
                <w:top w:val="none" w:sz="0" w:space="0" w:color="auto"/>
                <w:left w:val="none" w:sz="0" w:space="0" w:color="auto"/>
                <w:bottom w:val="none" w:sz="0" w:space="0" w:color="auto"/>
                <w:right w:val="none" w:sz="0" w:space="0" w:color="auto"/>
              </w:divBdr>
            </w:div>
            <w:div w:id="1247809115">
              <w:marLeft w:val="0"/>
              <w:marRight w:val="0"/>
              <w:marTop w:val="0"/>
              <w:marBottom w:val="0"/>
              <w:divBdr>
                <w:top w:val="none" w:sz="0" w:space="0" w:color="auto"/>
                <w:left w:val="none" w:sz="0" w:space="0" w:color="auto"/>
                <w:bottom w:val="none" w:sz="0" w:space="0" w:color="auto"/>
                <w:right w:val="none" w:sz="0" w:space="0" w:color="auto"/>
              </w:divBdr>
            </w:div>
            <w:div w:id="1327049515">
              <w:marLeft w:val="0"/>
              <w:marRight w:val="0"/>
              <w:marTop w:val="0"/>
              <w:marBottom w:val="0"/>
              <w:divBdr>
                <w:top w:val="none" w:sz="0" w:space="0" w:color="auto"/>
                <w:left w:val="none" w:sz="0" w:space="0" w:color="auto"/>
                <w:bottom w:val="none" w:sz="0" w:space="0" w:color="auto"/>
                <w:right w:val="none" w:sz="0" w:space="0" w:color="auto"/>
              </w:divBdr>
            </w:div>
            <w:div w:id="709257416">
              <w:marLeft w:val="0"/>
              <w:marRight w:val="0"/>
              <w:marTop w:val="0"/>
              <w:marBottom w:val="0"/>
              <w:divBdr>
                <w:top w:val="none" w:sz="0" w:space="0" w:color="auto"/>
                <w:left w:val="none" w:sz="0" w:space="0" w:color="auto"/>
                <w:bottom w:val="none" w:sz="0" w:space="0" w:color="auto"/>
                <w:right w:val="none" w:sz="0" w:space="0" w:color="auto"/>
              </w:divBdr>
            </w:div>
            <w:div w:id="1458572539">
              <w:marLeft w:val="0"/>
              <w:marRight w:val="0"/>
              <w:marTop w:val="0"/>
              <w:marBottom w:val="0"/>
              <w:divBdr>
                <w:top w:val="none" w:sz="0" w:space="0" w:color="auto"/>
                <w:left w:val="none" w:sz="0" w:space="0" w:color="auto"/>
                <w:bottom w:val="none" w:sz="0" w:space="0" w:color="auto"/>
                <w:right w:val="none" w:sz="0" w:space="0" w:color="auto"/>
              </w:divBdr>
            </w:div>
            <w:div w:id="384719882">
              <w:marLeft w:val="0"/>
              <w:marRight w:val="0"/>
              <w:marTop w:val="0"/>
              <w:marBottom w:val="0"/>
              <w:divBdr>
                <w:top w:val="none" w:sz="0" w:space="0" w:color="auto"/>
                <w:left w:val="none" w:sz="0" w:space="0" w:color="auto"/>
                <w:bottom w:val="none" w:sz="0" w:space="0" w:color="auto"/>
                <w:right w:val="none" w:sz="0" w:space="0" w:color="auto"/>
              </w:divBdr>
            </w:div>
            <w:div w:id="158883589">
              <w:marLeft w:val="0"/>
              <w:marRight w:val="0"/>
              <w:marTop w:val="0"/>
              <w:marBottom w:val="0"/>
              <w:divBdr>
                <w:top w:val="none" w:sz="0" w:space="0" w:color="auto"/>
                <w:left w:val="none" w:sz="0" w:space="0" w:color="auto"/>
                <w:bottom w:val="none" w:sz="0" w:space="0" w:color="auto"/>
                <w:right w:val="none" w:sz="0" w:space="0" w:color="auto"/>
              </w:divBdr>
            </w:div>
            <w:div w:id="1623920857">
              <w:marLeft w:val="0"/>
              <w:marRight w:val="0"/>
              <w:marTop w:val="0"/>
              <w:marBottom w:val="0"/>
              <w:divBdr>
                <w:top w:val="none" w:sz="0" w:space="0" w:color="auto"/>
                <w:left w:val="none" w:sz="0" w:space="0" w:color="auto"/>
                <w:bottom w:val="none" w:sz="0" w:space="0" w:color="auto"/>
                <w:right w:val="none" w:sz="0" w:space="0" w:color="auto"/>
              </w:divBdr>
            </w:div>
            <w:div w:id="1845196537">
              <w:marLeft w:val="0"/>
              <w:marRight w:val="0"/>
              <w:marTop w:val="0"/>
              <w:marBottom w:val="0"/>
              <w:divBdr>
                <w:top w:val="none" w:sz="0" w:space="0" w:color="auto"/>
                <w:left w:val="none" w:sz="0" w:space="0" w:color="auto"/>
                <w:bottom w:val="none" w:sz="0" w:space="0" w:color="auto"/>
                <w:right w:val="none" w:sz="0" w:space="0" w:color="auto"/>
              </w:divBdr>
            </w:div>
            <w:div w:id="1377848782">
              <w:marLeft w:val="0"/>
              <w:marRight w:val="0"/>
              <w:marTop w:val="0"/>
              <w:marBottom w:val="0"/>
              <w:divBdr>
                <w:top w:val="none" w:sz="0" w:space="0" w:color="auto"/>
                <w:left w:val="none" w:sz="0" w:space="0" w:color="auto"/>
                <w:bottom w:val="none" w:sz="0" w:space="0" w:color="auto"/>
                <w:right w:val="none" w:sz="0" w:space="0" w:color="auto"/>
              </w:divBdr>
            </w:div>
            <w:div w:id="2092773447">
              <w:marLeft w:val="0"/>
              <w:marRight w:val="0"/>
              <w:marTop w:val="0"/>
              <w:marBottom w:val="0"/>
              <w:divBdr>
                <w:top w:val="none" w:sz="0" w:space="0" w:color="auto"/>
                <w:left w:val="none" w:sz="0" w:space="0" w:color="auto"/>
                <w:bottom w:val="none" w:sz="0" w:space="0" w:color="auto"/>
                <w:right w:val="none" w:sz="0" w:space="0" w:color="auto"/>
              </w:divBdr>
            </w:div>
            <w:div w:id="671765062">
              <w:marLeft w:val="0"/>
              <w:marRight w:val="0"/>
              <w:marTop w:val="0"/>
              <w:marBottom w:val="0"/>
              <w:divBdr>
                <w:top w:val="none" w:sz="0" w:space="0" w:color="auto"/>
                <w:left w:val="none" w:sz="0" w:space="0" w:color="auto"/>
                <w:bottom w:val="none" w:sz="0" w:space="0" w:color="auto"/>
                <w:right w:val="none" w:sz="0" w:space="0" w:color="auto"/>
              </w:divBdr>
            </w:div>
            <w:div w:id="1913193519">
              <w:marLeft w:val="0"/>
              <w:marRight w:val="0"/>
              <w:marTop w:val="0"/>
              <w:marBottom w:val="0"/>
              <w:divBdr>
                <w:top w:val="none" w:sz="0" w:space="0" w:color="auto"/>
                <w:left w:val="none" w:sz="0" w:space="0" w:color="auto"/>
                <w:bottom w:val="none" w:sz="0" w:space="0" w:color="auto"/>
                <w:right w:val="none" w:sz="0" w:space="0" w:color="auto"/>
              </w:divBdr>
            </w:div>
            <w:div w:id="435685155">
              <w:marLeft w:val="0"/>
              <w:marRight w:val="0"/>
              <w:marTop w:val="0"/>
              <w:marBottom w:val="0"/>
              <w:divBdr>
                <w:top w:val="none" w:sz="0" w:space="0" w:color="auto"/>
                <w:left w:val="none" w:sz="0" w:space="0" w:color="auto"/>
                <w:bottom w:val="none" w:sz="0" w:space="0" w:color="auto"/>
                <w:right w:val="none" w:sz="0" w:space="0" w:color="auto"/>
              </w:divBdr>
            </w:div>
            <w:div w:id="11296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8566158">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4073008">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87811169">
      <w:bodyDiv w:val="1"/>
      <w:marLeft w:val="0"/>
      <w:marRight w:val="0"/>
      <w:marTop w:val="0"/>
      <w:marBottom w:val="0"/>
      <w:divBdr>
        <w:top w:val="none" w:sz="0" w:space="0" w:color="auto"/>
        <w:left w:val="none" w:sz="0" w:space="0" w:color="auto"/>
        <w:bottom w:val="none" w:sz="0" w:space="0" w:color="auto"/>
        <w:right w:val="none" w:sz="0" w:space="0" w:color="auto"/>
      </w:divBdr>
    </w:div>
    <w:div w:id="1291010846">
      <w:bodyDiv w:val="1"/>
      <w:marLeft w:val="0"/>
      <w:marRight w:val="0"/>
      <w:marTop w:val="0"/>
      <w:marBottom w:val="0"/>
      <w:divBdr>
        <w:top w:val="none" w:sz="0" w:space="0" w:color="auto"/>
        <w:left w:val="none" w:sz="0" w:space="0" w:color="auto"/>
        <w:bottom w:val="none" w:sz="0" w:space="0" w:color="auto"/>
        <w:right w:val="none" w:sz="0" w:space="0" w:color="auto"/>
      </w:divBdr>
      <w:divsChild>
        <w:div w:id="953903547">
          <w:marLeft w:val="0"/>
          <w:marRight w:val="0"/>
          <w:marTop w:val="0"/>
          <w:marBottom w:val="0"/>
          <w:divBdr>
            <w:top w:val="none" w:sz="0" w:space="0" w:color="auto"/>
            <w:left w:val="none" w:sz="0" w:space="0" w:color="auto"/>
            <w:bottom w:val="none" w:sz="0" w:space="0" w:color="auto"/>
            <w:right w:val="none" w:sz="0" w:space="0" w:color="auto"/>
          </w:divBdr>
          <w:divsChild>
            <w:div w:id="14528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06811723">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80965">
      <w:bodyDiv w:val="1"/>
      <w:marLeft w:val="0"/>
      <w:marRight w:val="0"/>
      <w:marTop w:val="0"/>
      <w:marBottom w:val="0"/>
      <w:divBdr>
        <w:top w:val="none" w:sz="0" w:space="0" w:color="auto"/>
        <w:left w:val="none" w:sz="0" w:space="0" w:color="auto"/>
        <w:bottom w:val="none" w:sz="0" w:space="0" w:color="auto"/>
        <w:right w:val="none" w:sz="0" w:space="0" w:color="auto"/>
      </w:divBdr>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2214">
      <w:bodyDiv w:val="1"/>
      <w:marLeft w:val="0"/>
      <w:marRight w:val="0"/>
      <w:marTop w:val="0"/>
      <w:marBottom w:val="0"/>
      <w:divBdr>
        <w:top w:val="none" w:sz="0" w:space="0" w:color="auto"/>
        <w:left w:val="none" w:sz="0" w:space="0" w:color="auto"/>
        <w:bottom w:val="none" w:sz="0" w:space="0" w:color="auto"/>
        <w:right w:val="none" w:sz="0" w:space="0" w:color="auto"/>
      </w:divBdr>
      <w:divsChild>
        <w:div w:id="1493108769">
          <w:marLeft w:val="0"/>
          <w:marRight w:val="0"/>
          <w:marTop w:val="0"/>
          <w:marBottom w:val="0"/>
          <w:divBdr>
            <w:top w:val="single" w:sz="2" w:space="0" w:color="E3E3E3"/>
            <w:left w:val="single" w:sz="2" w:space="0" w:color="E3E3E3"/>
            <w:bottom w:val="single" w:sz="2" w:space="0" w:color="E3E3E3"/>
            <w:right w:val="single" w:sz="2" w:space="0" w:color="E3E3E3"/>
          </w:divBdr>
          <w:divsChild>
            <w:div w:id="1661614572">
              <w:marLeft w:val="0"/>
              <w:marRight w:val="0"/>
              <w:marTop w:val="0"/>
              <w:marBottom w:val="0"/>
              <w:divBdr>
                <w:top w:val="single" w:sz="2" w:space="0" w:color="E3E3E3"/>
                <w:left w:val="single" w:sz="2" w:space="0" w:color="E3E3E3"/>
                <w:bottom w:val="single" w:sz="2" w:space="0" w:color="E3E3E3"/>
                <w:right w:val="single" w:sz="2" w:space="0" w:color="E3E3E3"/>
              </w:divBdr>
            </w:div>
            <w:div w:id="59166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7264919">
      <w:bodyDiv w:val="1"/>
      <w:marLeft w:val="0"/>
      <w:marRight w:val="0"/>
      <w:marTop w:val="0"/>
      <w:marBottom w:val="0"/>
      <w:divBdr>
        <w:top w:val="none" w:sz="0" w:space="0" w:color="auto"/>
        <w:left w:val="none" w:sz="0" w:space="0" w:color="auto"/>
        <w:bottom w:val="none" w:sz="0" w:space="0" w:color="auto"/>
        <w:right w:val="none" w:sz="0" w:space="0" w:color="auto"/>
      </w:divBdr>
      <w:divsChild>
        <w:div w:id="2088646825">
          <w:marLeft w:val="0"/>
          <w:marRight w:val="0"/>
          <w:marTop w:val="0"/>
          <w:marBottom w:val="0"/>
          <w:divBdr>
            <w:top w:val="single" w:sz="2" w:space="0" w:color="E3E3E3"/>
            <w:left w:val="single" w:sz="2" w:space="0" w:color="E3E3E3"/>
            <w:bottom w:val="single" w:sz="2" w:space="0" w:color="E3E3E3"/>
            <w:right w:val="single" w:sz="2" w:space="0" w:color="E3E3E3"/>
          </w:divBdr>
          <w:divsChild>
            <w:div w:id="205262797">
              <w:marLeft w:val="0"/>
              <w:marRight w:val="0"/>
              <w:marTop w:val="0"/>
              <w:marBottom w:val="0"/>
              <w:divBdr>
                <w:top w:val="single" w:sz="2" w:space="0" w:color="E3E3E3"/>
                <w:left w:val="single" w:sz="2" w:space="0" w:color="E3E3E3"/>
                <w:bottom w:val="single" w:sz="2" w:space="0" w:color="E3E3E3"/>
                <w:right w:val="single" w:sz="2" w:space="0" w:color="E3E3E3"/>
              </w:divBdr>
            </w:div>
            <w:div w:id="109917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487442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42014576">
      <w:bodyDiv w:val="1"/>
      <w:marLeft w:val="0"/>
      <w:marRight w:val="0"/>
      <w:marTop w:val="0"/>
      <w:marBottom w:val="0"/>
      <w:divBdr>
        <w:top w:val="none" w:sz="0" w:space="0" w:color="auto"/>
        <w:left w:val="none" w:sz="0" w:space="0" w:color="auto"/>
        <w:bottom w:val="none" w:sz="0" w:space="0" w:color="auto"/>
        <w:right w:val="none" w:sz="0" w:space="0" w:color="auto"/>
      </w:divBdr>
      <w:divsChild>
        <w:div w:id="2081126517">
          <w:marLeft w:val="0"/>
          <w:marRight w:val="0"/>
          <w:marTop w:val="0"/>
          <w:marBottom w:val="0"/>
          <w:divBdr>
            <w:top w:val="none" w:sz="0" w:space="0" w:color="auto"/>
            <w:left w:val="none" w:sz="0" w:space="0" w:color="auto"/>
            <w:bottom w:val="none" w:sz="0" w:space="0" w:color="auto"/>
            <w:right w:val="none" w:sz="0" w:space="0" w:color="auto"/>
          </w:divBdr>
          <w:divsChild>
            <w:div w:id="12638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78727">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3295594">
      <w:bodyDiv w:val="1"/>
      <w:marLeft w:val="0"/>
      <w:marRight w:val="0"/>
      <w:marTop w:val="0"/>
      <w:marBottom w:val="0"/>
      <w:divBdr>
        <w:top w:val="none" w:sz="0" w:space="0" w:color="auto"/>
        <w:left w:val="none" w:sz="0" w:space="0" w:color="auto"/>
        <w:bottom w:val="none" w:sz="0" w:space="0" w:color="auto"/>
        <w:right w:val="none" w:sz="0" w:space="0" w:color="auto"/>
      </w:divBdr>
      <w:divsChild>
        <w:div w:id="1560091210">
          <w:marLeft w:val="0"/>
          <w:marRight w:val="0"/>
          <w:marTop w:val="0"/>
          <w:marBottom w:val="0"/>
          <w:divBdr>
            <w:top w:val="none" w:sz="0" w:space="0" w:color="auto"/>
            <w:left w:val="none" w:sz="0" w:space="0" w:color="auto"/>
            <w:bottom w:val="none" w:sz="0" w:space="0" w:color="auto"/>
            <w:right w:val="none" w:sz="0" w:space="0" w:color="auto"/>
          </w:divBdr>
        </w:div>
      </w:divsChild>
    </w:div>
    <w:div w:id="1604418716">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77152649">
      <w:bodyDiv w:val="1"/>
      <w:marLeft w:val="0"/>
      <w:marRight w:val="0"/>
      <w:marTop w:val="0"/>
      <w:marBottom w:val="0"/>
      <w:divBdr>
        <w:top w:val="none" w:sz="0" w:space="0" w:color="auto"/>
        <w:left w:val="none" w:sz="0" w:space="0" w:color="auto"/>
        <w:bottom w:val="none" w:sz="0" w:space="0" w:color="auto"/>
        <w:right w:val="none" w:sz="0" w:space="0" w:color="auto"/>
      </w:divBdr>
      <w:divsChild>
        <w:div w:id="1715349450">
          <w:marLeft w:val="0"/>
          <w:marRight w:val="0"/>
          <w:marTop w:val="0"/>
          <w:marBottom w:val="0"/>
          <w:divBdr>
            <w:top w:val="none" w:sz="0" w:space="0" w:color="auto"/>
            <w:left w:val="none" w:sz="0" w:space="0" w:color="auto"/>
            <w:bottom w:val="none" w:sz="0" w:space="0" w:color="auto"/>
            <w:right w:val="none" w:sz="0" w:space="0" w:color="auto"/>
          </w:divBdr>
        </w:div>
        <w:div w:id="363018390">
          <w:marLeft w:val="0"/>
          <w:marRight w:val="0"/>
          <w:marTop w:val="0"/>
          <w:marBottom w:val="0"/>
          <w:divBdr>
            <w:top w:val="none" w:sz="0" w:space="0" w:color="auto"/>
            <w:left w:val="none" w:sz="0" w:space="0" w:color="auto"/>
            <w:bottom w:val="none" w:sz="0" w:space="0" w:color="auto"/>
            <w:right w:val="none" w:sz="0" w:space="0" w:color="auto"/>
          </w:divBdr>
        </w:div>
        <w:div w:id="958803780">
          <w:marLeft w:val="0"/>
          <w:marRight w:val="0"/>
          <w:marTop w:val="0"/>
          <w:marBottom w:val="0"/>
          <w:divBdr>
            <w:top w:val="none" w:sz="0" w:space="0" w:color="auto"/>
            <w:left w:val="none" w:sz="0" w:space="0" w:color="auto"/>
            <w:bottom w:val="none" w:sz="0" w:space="0" w:color="auto"/>
            <w:right w:val="none" w:sz="0" w:space="0" w:color="auto"/>
          </w:divBdr>
        </w:div>
      </w:divsChild>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696153351">
      <w:bodyDiv w:val="1"/>
      <w:marLeft w:val="0"/>
      <w:marRight w:val="0"/>
      <w:marTop w:val="0"/>
      <w:marBottom w:val="0"/>
      <w:divBdr>
        <w:top w:val="none" w:sz="0" w:space="0" w:color="auto"/>
        <w:left w:val="none" w:sz="0" w:space="0" w:color="auto"/>
        <w:bottom w:val="none" w:sz="0" w:space="0" w:color="auto"/>
        <w:right w:val="none" w:sz="0" w:space="0" w:color="auto"/>
      </w:divBdr>
      <w:divsChild>
        <w:div w:id="924731766">
          <w:marLeft w:val="0"/>
          <w:marRight w:val="0"/>
          <w:marTop w:val="0"/>
          <w:marBottom w:val="0"/>
          <w:divBdr>
            <w:top w:val="none" w:sz="0" w:space="0" w:color="auto"/>
            <w:left w:val="none" w:sz="0" w:space="0" w:color="auto"/>
            <w:bottom w:val="none" w:sz="0" w:space="0" w:color="auto"/>
            <w:right w:val="none" w:sz="0" w:space="0" w:color="auto"/>
          </w:divBdr>
        </w:div>
        <w:div w:id="1365059016">
          <w:marLeft w:val="0"/>
          <w:marRight w:val="0"/>
          <w:marTop w:val="0"/>
          <w:marBottom w:val="0"/>
          <w:divBdr>
            <w:top w:val="none" w:sz="0" w:space="0" w:color="auto"/>
            <w:left w:val="none" w:sz="0" w:space="0" w:color="auto"/>
            <w:bottom w:val="none" w:sz="0" w:space="0" w:color="auto"/>
            <w:right w:val="none" w:sz="0" w:space="0" w:color="auto"/>
          </w:divBdr>
        </w:div>
        <w:div w:id="1314217913">
          <w:marLeft w:val="0"/>
          <w:marRight w:val="0"/>
          <w:marTop w:val="0"/>
          <w:marBottom w:val="0"/>
          <w:divBdr>
            <w:top w:val="none" w:sz="0" w:space="0" w:color="auto"/>
            <w:left w:val="none" w:sz="0" w:space="0" w:color="auto"/>
            <w:bottom w:val="none" w:sz="0" w:space="0" w:color="auto"/>
            <w:right w:val="none" w:sz="0" w:space="0" w:color="auto"/>
          </w:divBdr>
        </w:div>
      </w:divsChild>
    </w:div>
    <w:div w:id="1702124463">
      <w:bodyDiv w:val="1"/>
      <w:marLeft w:val="0"/>
      <w:marRight w:val="0"/>
      <w:marTop w:val="0"/>
      <w:marBottom w:val="0"/>
      <w:divBdr>
        <w:top w:val="none" w:sz="0" w:space="0" w:color="auto"/>
        <w:left w:val="none" w:sz="0" w:space="0" w:color="auto"/>
        <w:bottom w:val="none" w:sz="0" w:space="0" w:color="auto"/>
        <w:right w:val="none" w:sz="0" w:space="0" w:color="auto"/>
      </w:divBdr>
      <w:divsChild>
        <w:div w:id="1801655862">
          <w:marLeft w:val="0"/>
          <w:marRight w:val="0"/>
          <w:marTop w:val="0"/>
          <w:marBottom w:val="0"/>
          <w:divBdr>
            <w:top w:val="none" w:sz="0" w:space="0" w:color="auto"/>
            <w:left w:val="none" w:sz="0" w:space="0" w:color="auto"/>
            <w:bottom w:val="none" w:sz="0" w:space="0" w:color="auto"/>
            <w:right w:val="none" w:sz="0" w:space="0" w:color="auto"/>
          </w:divBdr>
        </w:div>
      </w:divsChild>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6905022">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18697188">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76486890">
      <w:bodyDiv w:val="1"/>
      <w:marLeft w:val="0"/>
      <w:marRight w:val="0"/>
      <w:marTop w:val="0"/>
      <w:marBottom w:val="0"/>
      <w:divBdr>
        <w:top w:val="none" w:sz="0" w:space="0" w:color="auto"/>
        <w:left w:val="none" w:sz="0" w:space="0" w:color="auto"/>
        <w:bottom w:val="none" w:sz="0" w:space="0" w:color="auto"/>
        <w:right w:val="none" w:sz="0" w:space="0" w:color="auto"/>
      </w:divBdr>
      <w:divsChild>
        <w:div w:id="1279221416">
          <w:marLeft w:val="0"/>
          <w:marRight w:val="0"/>
          <w:marTop w:val="0"/>
          <w:marBottom w:val="0"/>
          <w:divBdr>
            <w:top w:val="none" w:sz="0" w:space="0" w:color="auto"/>
            <w:left w:val="none" w:sz="0" w:space="0" w:color="auto"/>
            <w:bottom w:val="none" w:sz="0" w:space="0" w:color="auto"/>
            <w:right w:val="none" w:sz="0" w:space="0" w:color="auto"/>
          </w:divBdr>
          <w:divsChild>
            <w:div w:id="1024018080">
              <w:marLeft w:val="0"/>
              <w:marRight w:val="0"/>
              <w:marTop w:val="0"/>
              <w:marBottom w:val="0"/>
              <w:divBdr>
                <w:top w:val="none" w:sz="0" w:space="0" w:color="auto"/>
                <w:left w:val="none" w:sz="0" w:space="0" w:color="auto"/>
                <w:bottom w:val="none" w:sz="0" w:space="0" w:color="auto"/>
                <w:right w:val="none" w:sz="0" w:space="0" w:color="auto"/>
              </w:divBdr>
            </w:div>
            <w:div w:id="395474088">
              <w:marLeft w:val="0"/>
              <w:marRight w:val="0"/>
              <w:marTop w:val="0"/>
              <w:marBottom w:val="0"/>
              <w:divBdr>
                <w:top w:val="none" w:sz="0" w:space="0" w:color="auto"/>
                <w:left w:val="none" w:sz="0" w:space="0" w:color="auto"/>
                <w:bottom w:val="none" w:sz="0" w:space="0" w:color="auto"/>
                <w:right w:val="none" w:sz="0" w:space="0" w:color="auto"/>
              </w:divBdr>
            </w:div>
            <w:div w:id="1965192084">
              <w:marLeft w:val="0"/>
              <w:marRight w:val="0"/>
              <w:marTop w:val="0"/>
              <w:marBottom w:val="0"/>
              <w:divBdr>
                <w:top w:val="none" w:sz="0" w:space="0" w:color="auto"/>
                <w:left w:val="none" w:sz="0" w:space="0" w:color="auto"/>
                <w:bottom w:val="none" w:sz="0" w:space="0" w:color="auto"/>
                <w:right w:val="none" w:sz="0" w:space="0" w:color="auto"/>
              </w:divBdr>
            </w:div>
            <w:div w:id="757600295">
              <w:marLeft w:val="0"/>
              <w:marRight w:val="0"/>
              <w:marTop w:val="0"/>
              <w:marBottom w:val="0"/>
              <w:divBdr>
                <w:top w:val="none" w:sz="0" w:space="0" w:color="auto"/>
                <w:left w:val="none" w:sz="0" w:space="0" w:color="auto"/>
                <w:bottom w:val="none" w:sz="0" w:space="0" w:color="auto"/>
                <w:right w:val="none" w:sz="0" w:space="0" w:color="auto"/>
              </w:divBdr>
            </w:div>
            <w:div w:id="1019549573">
              <w:marLeft w:val="0"/>
              <w:marRight w:val="0"/>
              <w:marTop w:val="0"/>
              <w:marBottom w:val="0"/>
              <w:divBdr>
                <w:top w:val="none" w:sz="0" w:space="0" w:color="auto"/>
                <w:left w:val="none" w:sz="0" w:space="0" w:color="auto"/>
                <w:bottom w:val="none" w:sz="0" w:space="0" w:color="auto"/>
                <w:right w:val="none" w:sz="0" w:space="0" w:color="auto"/>
              </w:divBdr>
            </w:div>
            <w:div w:id="1636175526">
              <w:marLeft w:val="0"/>
              <w:marRight w:val="0"/>
              <w:marTop w:val="0"/>
              <w:marBottom w:val="0"/>
              <w:divBdr>
                <w:top w:val="none" w:sz="0" w:space="0" w:color="auto"/>
                <w:left w:val="none" w:sz="0" w:space="0" w:color="auto"/>
                <w:bottom w:val="none" w:sz="0" w:space="0" w:color="auto"/>
                <w:right w:val="none" w:sz="0" w:space="0" w:color="auto"/>
              </w:divBdr>
            </w:div>
            <w:div w:id="282462471">
              <w:marLeft w:val="0"/>
              <w:marRight w:val="0"/>
              <w:marTop w:val="0"/>
              <w:marBottom w:val="0"/>
              <w:divBdr>
                <w:top w:val="none" w:sz="0" w:space="0" w:color="auto"/>
                <w:left w:val="none" w:sz="0" w:space="0" w:color="auto"/>
                <w:bottom w:val="none" w:sz="0" w:space="0" w:color="auto"/>
                <w:right w:val="none" w:sz="0" w:space="0" w:color="auto"/>
              </w:divBdr>
            </w:div>
            <w:div w:id="1657611911">
              <w:marLeft w:val="0"/>
              <w:marRight w:val="0"/>
              <w:marTop w:val="0"/>
              <w:marBottom w:val="0"/>
              <w:divBdr>
                <w:top w:val="none" w:sz="0" w:space="0" w:color="auto"/>
                <w:left w:val="none" w:sz="0" w:space="0" w:color="auto"/>
                <w:bottom w:val="none" w:sz="0" w:space="0" w:color="auto"/>
                <w:right w:val="none" w:sz="0" w:space="0" w:color="auto"/>
              </w:divBdr>
            </w:div>
            <w:div w:id="601306934">
              <w:marLeft w:val="0"/>
              <w:marRight w:val="0"/>
              <w:marTop w:val="0"/>
              <w:marBottom w:val="0"/>
              <w:divBdr>
                <w:top w:val="none" w:sz="0" w:space="0" w:color="auto"/>
                <w:left w:val="none" w:sz="0" w:space="0" w:color="auto"/>
                <w:bottom w:val="none" w:sz="0" w:space="0" w:color="auto"/>
                <w:right w:val="none" w:sz="0" w:space="0" w:color="auto"/>
              </w:divBdr>
            </w:div>
            <w:div w:id="1023899790">
              <w:marLeft w:val="0"/>
              <w:marRight w:val="0"/>
              <w:marTop w:val="0"/>
              <w:marBottom w:val="0"/>
              <w:divBdr>
                <w:top w:val="none" w:sz="0" w:space="0" w:color="auto"/>
                <w:left w:val="none" w:sz="0" w:space="0" w:color="auto"/>
                <w:bottom w:val="none" w:sz="0" w:space="0" w:color="auto"/>
                <w:right w:val="none" w:sz="0" w:space="0" w:color="auto"/>
              </w:divBdr>
            </w:div>
            <w:div w:id="280957332">
              <w:marLeft w:val="0"/>
              <w:marRight w:val="0"/>
              <w:marTop w:val="0"/>
              <w:marBottom w:val="0"/>
              <w:divBdr>
                <w:top w:val="none" w:sz="0" w:space="0" w:color="auto"/>
                <w:left w:val="none" w:sz="0" w:space="0" w:color="auto"/>
                <w:bottom w:val="none" w:sz="0" w:space="0" w:color="auto"/>
                <w:right w:val="none" w:sz="0" w:space="0" w:color="auto"/>
              </w:divBdr>
            </w:div>
            <w:div w:id="1515680420">
              <w:marLeft w:val="0"/>
              <w:marRight w:val="0"/>
              <w:marTop w:val="0"/>
              <w:marBottom w:val="0"/>
              <w:divBdr>
                <w:top w:val="none" w:sz="0" w:space="0" w:color="auto"/>
                <w:left w:val="none" w:sz="0" w:space="0" w:color="auto"/>
                <w:bottom w:val="none" w:sz="0" w:space="0" w:color="auto"/>
                <w:right w:val="none" w:sz="0" w:space="0" w:color="auto"/>
              </w:divBdr>
            </w:div>
            <w:div w:id="818502105">
              <w:marLeft w:val="0"/>
              <w:marRight w:val="0"/>
              <w:marTop w:val="0"/>
              <w:marBottom w:val="0"/>
              <w:divBdr>
                <w:top w:val="none" w:sz="0" w:space="0" w:color="auto"/>
                <w:left w:val="none" w:sz="0" w:space="0" w:color="auto"/>
                <w:bottom w:val="none" w:sz="0" w:space="0" w:color="auto"/>
                <w:right w:val="none" w:sz="0" w:space="0" w:color="auto"/>
              </w:divBdr>
            </w:div>
            <w:div w:id="2143159003">
              <w:marLeft w:val="0"/>
              <w:marRight w:val="0"/>
              <w:marTop w:val="0"/>
              <w:marBottom w:val="0"/>
              <w:divBdr>
                <w:top w:val="none" w:sz="0" w:space="0" w:color="auto"/>
                <w:left w:val="none" w:sz="0" w:space="0" w:color="auto"/>
                <w:bottom w:val="none" w:sz="0" w:space="0" w:color="auto"/>
                <w:right w:val="none" w:sz="0" w:space="0" w:color="auto"/>
              </w:divBdr>
            </w:div>
            <w:div w:id="43793507">
              <w:marLeft w:val="0"/>
              <w:marRight w:val="0"/>
              <w:marTop w:val="0"/>
              <w:marBottom w:val="0"/>
              <w:divBdr>
                <w:top w:val="none" w:sz="0" w:space="0" w:color="auto"/>
                <w:left w:val="none" w:sz="0" w:space="0" w:color="auto"/>
                <w:bottom w:val="none" w:sz="0" w:space="0" w:color="auto"/>
                <w:right w:val="none" w:sz="0" w:space="0" w:color="auto"/>
              </w:divBdr>
            </w:div>
            <w:div w:id="918055700">
              <w:marLeft w:val="0"/>
              <w:marRight w:val="0"/>
              <w:marTop w:val="0"/>
              <w:marBottom w:val="0"/>
              <w:divBdr>
                <w:top w:val="none" w:sz="0" w:space="0" w:color="auto"/>
                <w:left w:val="none" w:sz="0" w:space="0" w:color="auto"/>
                <w:bottom w:val="none" w:sz="0" w:space="0" w:color="auto"/>
                <w:right w:val="none" w:sz="0" w:space="0" w:color="auto"/>
              </w:divBdr>
            </w:div>
            <w:div w:id="183634075">
              <w:marLeft w:val="0"/>
              <w:marRight w:val="0"/>
              <w:marTop w:val="0"/>
              <w:marBottom w:val="0"/>
              <w:divBdr>
                <w:top w:val="none" w:sz="0" w:space="0" w:color="auto"/>
                <w:left w:val="none" w:sz="0" w:space="0" w:color="auto"/>
                <w:bottom w:val="none" w:sz="0" w:space="0" w:color="auto"/>
                <w:right w:val="none" w:sz="0" w:space="0" w:color="auto"/>
              </w:divBdr>
            </w:div>
            <w:div w:id="693386155">
              <w:marLeft w:val="0"/>
              <w:marRight w:val="0"/>
              <w:marTop w:val="0"/>
              <w:marBottom w:val="0"/>
              <w:divBdr>
                <w:top w:val="none" w:sz="0" w:space="0" w:color="auto"/>
                <w:left w:val="none" w:sz="0" w:space="0" w:color="auto"/>
                <w:bottom w:val="none" w:sz="0" w:space="0" w:color="auto"/>
                <w:right w:val="none" w:sz="0" w:space="0" w:color="auto"/>
              </w:divBdr>
            </w:div>
            <w:div w:id="689911017">
              <w:marLeft w:val="0"/>
              <w:marRight w:val="0"/>
              <w:marTop w:val="0"/>
              <w:marBottom w:val="0"/>
              <w:divBdr>
                <w:top w:val="none" w:sz="0" w:space="0" w:color="auto"/>
                <w:left w:val="none" w:sz="0" w:space="0" w:color="auto"/>
                <w:bottom w:val="none" w:sz="0" w:space="0" w:color="auto"/>
                <w:right w:val="none" w:sz="0" w:space="0" w:color="auto"/>
              </w:divBdr>
            </w:div>
            <w:div w:id="1823932429">
              <w:marLeft w:val="0"/>
              <w:marRight w:val="0"/>
              <w:marTop w:val="0"/>
              <w:marBottom w:val="0"/>
              <w:divBdr>
                <w:top w:val="none" w:sz="0" w:space="0" w:color="auto"/>
                <w:left w:val="none" w:sz="0" w:space="0" w:color="auto"/>
                <w:bottom w:val="none" w:sz="0" w:space="0" w:color="auto"/>
                <w:right w:val="none" w:sz="0" w:space="0" w:color="auto"/>
              </w:divBdr>
            </w:div>
            <w:div w:id="1941334272">
              <w:marLeft w:val="0"/>
              <w:marRight w:val="0"/>
              <w:marTop w:val="0"/>
              <w:marBottom w:val="0"/>
              <w:divBdr>
                <w:top w:val="none" w:sz="0" w:space="0" w:color="auto"/>
                <w:left w:val="none" w:sz="0" w:space="0" w:color="auto"/>
                <w:bottom w:val="none" w:sz="0" w:space="0" w:color="auto"/>
                <w:right w:val="none" w:sz="0" w:space="0" w:color="auto"/>
              </w:divBdr>
            </w:div>
            <w:div w:id="1580864086">
              <w:marLeft w:val="0"/>
              <w:marRight w:val="0"/>
              <w:marTop w:val="0"/>
              <w:marBottom w:val="0"/>
              <w:divBdr>
                <w:top w:val="none" w:sz="0" w:space="0" w:color="auto"/>
                <w:left w:val="none" w:sz="0" w:space="0" w:color="auto"/>
                <w:bottom w:val="none" w:sz="0" w:space="0" w:color="auto"/>
                <w:right w:val="none" w:sz="0" w:space="0" w:color="auto"/>
              </w:divBdr>
            </w:div>
            <w:div w:id="424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3176">
      <w:bodyDiv w:val="1"/>
      <w:marLeft w:val="0"/>
      <w:marRight w:val="0"/>
      <w:marTop w:val="0"/>
      <w:marBottom w:val="0"/>
      <w:divBdr>
        <w:top w:val="none" w:sz="0" w:space="0" w:color="auto"/>
        <w:left w:val="none" w:sz="0" w:space="0" w:color="auto"/>
        <w:bottom w:val="none" w:sz="0" w:space="0" w:color="auto"/>
        <w:right w:val="none" w:sz="0" w:space="0" w:color="auto"/>
      </w:divBdr>
      <w:divsChild>
        <w:div w:id="1361125261">
          <w:marLeft w:val="0"/>
          <w:marRight w:val="0"/>
          <w:marTop w:val="0"/>
          <w:marBottom w:val="0"/>
          <w:divBdr>
            <w:top w:val="none" w:sz="0" w:space="0" w:color="auto"/>
            <w:left w:val="none" w:sz="0" w:space="0" w:color="auto"/>
            <w:bottom w:val="none" w:sz="0" w:space="0" w:color="auto"/>
            <w:right w:val="none" w:sz="0" w:space="0" w:color="auto"/>
          </w:divBdr>
        </w:div>
        <w:div w:id="2002535754">
          <w:marLeft w:val="0"/>
          <w:marRight w:val="0"/>
          <w:marTop w:val="0"/>
          <w:marBottom w:val="0"/>
          <w:divBdr>
            <w:top w:val="none" w:sz="0" w:space="0" w:color="auto"/>
            <w:left w:val="none" w:sz="0" w:space="0" w:color="auto"/>
            <w:bottom w:val="none" w:sz="0" w:space="0" w:color="auto"/>
            <w:right w:val="none" w:sz="0" w:space="0" w:color="auto"/>
          </w:divBdr>
        </w:div>
        <w:div w:id="445851837">
          <w:marLeft w:val="0"/>
          <w:marRight w:val="0"/>
          <w:marTop w:val="0"/>
          <w:marBottom w:val="0"/>
          <w:divBdr>
            <w:top w:val="none" w:sz="0" w:space="0" w:color="auto"/>
            <w:left w:val="none" w:sz="0" w:space="0" w:color="auto"/>
            <w:bottom w:val="none" w:sz="0" w:space="0" w:color="auto"/>
            <w:right w:val="none" w:sz="0" w:space="0" w:color="auto"/>
          </w:divBdr>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71449660">
      <w:bodyDiv w:val="1"/>
      <w:marLeft w:val="0"/>
      <w:marRight w:val="0"/>
      <w:marTop w:val="0"/>
      <w:marBottom w:val="0"/>
      <w:divBdr>
        <w:top w:val="none" w:sz="0" w:space="0" w:color="auto"/>
        <w:left w:val="none" w:sz="0" w:space="0" w:color="auto"/>
        <w:bottom w:val="none" w:sz="0" w:space="0" w:color="auto"/>
        <w:right w:val="none" w:sz="0" w:space="0" w:color="auto"/>
      </w:divBdr>
      <w:divsChild>
        <w:div w:id="1294481782">
          <w:marLeft w:val="0"/>
          <w:marRight w:val="0"/>
          <w:marTop w:val="0"/>
          <w:marBottom w:val="0"/>
          <w:divBdr>
            <w:top w:val="none" w:sz="0" w:space="0" w:color="auto"/>
            <w:left w:val="none" w:sz="0" w:space="0" w:color="auto"/>
            <w:bottom w:val="none" w:sz="0" w:space="0" w:color="auto"/>
            <w:right w:val="none" w:sz="0" w:space="0" w:color="auto"/>
          </w:divBdr>
          <w:divsChild>
            <w:div w:id="10180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85559290">
      <w:bodyDiv w:val="1"/>
      <w:marLeft w:val="0"/>
      <w:marRight w:val="0"/>
      <w:marTop w:val="0"/>
      <w:marBottom w:val="0"/>
      <w:divBdr>
        <w:top w:val="none" w:sz="0" w:space="0" w:color="auto"/>
        <w:left w:val="none" w:sz="0" w:space="0" w:color="auto"/>
        <w:bottom w:val="none" w:sz="0" w:space="0" w:color="auto"/>
        <w:right w:val="none" w:sz="0" w:space="0" w:color="auto"/>
      </w:divBdr>
      <w:divsChild>
        <w:div w:id="1130243841">
          <w:marLeft w:val="0"/>
          <w:marRight w:val="0"/>
          <w:marTop w:val="0"/>
          <w:marBottom w:val="0"/>
          <w:divBdr>
            <w:top w:val="none" w:sz="0" w:space="0" w:color="auto"/>
            <w:left w:val="none" w:sz="0" w:space="0" w:color="auto"/>
            <w:bottom w:val="none" w:sz="0" w:space="0" w:color="auto"/>
            <w:right w:val="none" w:sz="0" w:space="0" w:color="auto"/>
          </w:divBdr>
          <w:divsChild>
            <w:div w:id="9881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04625102">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879537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7222832">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04059521">
      <w:bodyDiv w:val="1"/>
      <w:marLeft w:val="0"/>
      <w:marRight w:val="0"/>
      <w:marTop w:val="0"/>
      <w:marBottom w:val="0"/>
      <w:divBdr>
        <w:top w:val="none" w:sz="0" w:space="0" w:color="auto"/>
        <w:left w:val="none" w:sz="0" w:space="0" w:color="auto"/>
        <w:bottom w:val="none" w:sz="0" w:space="0" w:color="auto"/>
        <w:right w:val="none" w:sz="0" w:space="0" w:color="auto"/>
      </w:divBdr>
    </w:div>
    <w:div w:id="2120878655">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tasks/administer-cluster/configure-upgrade-etcd/" TargetMode="External"/><Relationship Id="rId18" Type="http://schemas.openxmlformats.org/officeDocument/2006/relationships/hyperlink" Target="https://kubernetes.io/docs/tasks/administer-cluster/encrypt-data/" TargetMode="External"/><Relationship Id="rId26" Type="http://schemas.openxmlformats.org/officeDocument/2006/relationships/hyperlink" Target="https://learn.microsoft.com/en-gb/azure/well-architected/cost-optimization/principles" TargetMode="External"/><Relationship Id="rId39" Type="http://schemas.openxmlformats.org/officeDocument/2006/relationships/image" Target="media/image16.png"/><Relationship Id="rId21" Type="http://schemas.openxmlformats.org/officeDocument/2006/relationships/hyperlink" Target="https://kubernetes.io/docs/reference/kubernetes-api/config-and-storage-resources/secret-v1/" TargetMode="External"/><Relationship Id="rId34" Type="http://schemas.openxmlformats.org/officeDocument/2006/relationships/image" Target="media/image11.png"/><Relationship Id="rId42" Type="http://schemas.openxmlformats.org/officeDocument/2006/relationships/hyperlink" Target="https://learn.microsoft.com/en-us/azure/aks/csi-secrets-store-nginx-t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ubernetes.io/docs/concepts/workloads/pods/" TargetMode="External"/><Relationship Id="rId29" Type="http://schemas.openxmlformats.org/officeDocument/2006/relationships/hyperlink" Target="https://learn.microsoft.com/en-gb/azure/well-architected/service-guides/azure-application-gatew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pplication-gateway/application-gateway-autoscaling-zone-redundan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earn.microsoft.com/en-gb/azure/well-architected/resiliency/principles" TargetMode="External"/><Relationship Id="rId28" Type="http://schemas.openxmlformats.org/officeDocument/2006/relationships/hyperlink" Target="https://learn.microsoft.com/en-gb/azure/well-architected/scalability/principles" TargetMode="External"/><Relationship Id="rId36"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kubernetes.io/docs/reference/access-authn-authz/authorization/"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hyperlink" Target="https://learn.microsoft.com/en-gb/azure/well-architected/operational-excellence/princip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ecurity.padok.fr/technologies/kubernetes" TargetMode="External"/><Relationship Id="rId17" Type="http://schemas.openxmlformats.org/officeDocument/2006/relationships/hyperlink" Target="https://kubernetes.io/docs/reference/glossary/?all=true" TargetMode="External"/><Relationship Id="rId25" Type="http://schemas.openxmlformats.org/officeDocument/2006/relationships/hyperlink" Target="https://learn.microsoft.com/en-gb/azure/well-architected/security/principles" TargetMode="External"/><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hyperlink" Target="https://secrets-store-csi-driver.sigs.k8s.io/concepts.html"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14</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6</cp:revision>
  <cp:lastPrinted>2022-05-13T06:01:00Z</cp:lastPrinted>
  <dcterms:created xsi:type="dcterms:W3CDTF">2024-02-24T05:11:00Z</dcterms:created>
  <dcterms:modified xsi:type="dcterms:W3CDTF">2024-02-24T06:09:00Z</dcterms:modified>
</cp:coreProperties>
</file>